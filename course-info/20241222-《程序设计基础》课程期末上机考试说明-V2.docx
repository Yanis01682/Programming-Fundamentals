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D53A" w14:textId="77777777" w:rsidR="000A0BB0" w:rsidRDefault="00000000">
      <w:pPr>
        <w:pStyle w:val="ab"/>
        <w:spacing w:before="0" w:line="288" w:lineRule="auto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《程序设计基础》课程期末上机考试说明</w:t>
      </w:r>
    </w:p>
    <w:p w14:paraId="69A31D5C" w14:textId="77777777" w:rsidR="000A0BB0" w:rsidRDefault="00000000">
      <w:pPr>
        <w:pStyle w:val="2"/>
        <w:spacing w:line="288" w:lineRule="auto"/>
        <w:rPr>
          <w:lang w:eastAsia="zh-CN"/>
        </w:rPr>
      </w:pPr>
      <w:r>
        <w:rPr>
          <w:rFonts w:hint="eastAsia"/>
          <w:lang w:eastAsia="zh-CN"/>
        </w:rPr>
        <w:t>基本要求</w:t>
      </w:r>
    </w:p>
    <w:p w14:paraId="31AA460A" w14:textId="77777777" w:rsidR="000A0BB0" w:rsidRDefault="00000000">
      <w:pPr>
        <w:spacing w:line="288" w:lineRule="auto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开卷考试，上机编程（</w:t>
      </w:r>
      <w:r>
        <w:rPr>
          <w:rFonts w:cs="Times New Roman" w:hint="eastAsia"/>
          <w:lang w:eastAsia="zh-CN"/>
        </w:rPr>
        <w:t>C</w:t>
      </w:r>
      <w:r>
        <w:rPr>
          <w:rFonts w:cs="Times New Roman"/>
          <w:lang w:eastAsia="zh-CN"/>
        </w:rPr>
        <w:t>/C++</w:t>
      </w:r>
      <w:r>
        <w:rPr>
          <w:rFonts w:cs="Times New Roman" w:hint="eastAsia"/>
          <w:lang w:eastAsia="zh-CN"/>
        </w:rPr>
        <w:t>语言），由在线评测系统（</w:t>
      </w:r>
      <w:r>
        <w:rPr>
          <w:rFonts w:cs="Times New Roman" w:hint="eastAsia"/>
          <w:lang w:eastAsia="zh-CN"/>
        </w:rPr>
        <w:t>O</w:t>
      </w:r>
      <w:r>
        <w:rPr>
          <w:rFonts w:cs="Times New Roman"/>
          <w:lang w:eastAsia="zh-CN"/>
        </w:rPr>
        <w:t xml:space="preserve">nline </w:t>
      </w:r>
      <w:r>
        <w:rPr>
          <w:rFonts w:cs="Times New Roman" w:hint="eastAsia"/>
          <w:lang w:eastAsia="zh-CN"/>
        </w:rPr>
        <w:t>J</w:t>
      </w:r>
      <w:r>
        <w:rPr>
          <w:rFonts w:cs="Times New Roman"/>
          <w:lang w:eastAsia="zh-CN"/>
        </w:rPr>
        <w:t>udge</w:t>
      </w:r>
      <w:r>
        <w:rPr>
          <w:rFonts w:cs="Times New Roman" w:hint="eastAsia"/>
          <w:lang w:eastAsia="zh-CN"/>
        </w:rPr>
        <w:t>，</w:t>
      </w:r>
      <w:r>
        <w:rPr>
          <w:rFonts w:cs="Times New Roman" w:hint="eastAsia"/>
          <w:lang w:eastAsia="zh-CN"/>
        </w:rPr>
        <w:t>OJ</w:t>
      </w:r>
      <w:r>
        <w:rPr>
          <w:rFonts w:cs="Times New Roman" w:hint="eastAsia"/>
          <w:lang w:eastAsia="zh-CN"/>
        </w:rPr>
        <w:t>）评判。</w:t>
      </w:r>
    </w:p>
    <w:p w14:paraId="6C4DAB85" w14:textId="77777777" w:rsidR="000A0BB0" w:rsidRDefault="000A0BB0">
      <w:pPr>
        <w:spacing w:line="288" w:lineRule="auto"/>
        <w:jc w:val="both"/>
        <w:rPr>
          <w:rFonts w:cs="Times New Roman"/>
          <w:lang w:eastAsia="zh-CN"/>
        </w:rPr>
      </w:pPr>
    </w:p>
    <w:p w14:paraId="7ABA0EDD" w14:textId="77777777" w:rsidR="000A0BB0" w:rsidRDefault="00000000">
      <w:pPr>
        <w:spacing w:line="288" w:lineRule="auto"/>
        <w:jc w:val="both"/>
        <w:rPr>
          <w:rFonts w:cs="Times New Roman"/>
          <w:b/>
          <w:highlight w:val="yellow"/>
          <w:lang w:eastAsia="zh-CN"/>
        </w:rPr>
      </w:pPr>
      <w:r>
        <w:rPr>
          <w:rFonts w:cs="Times New Roman" w:hint="eastAsia"/>
          <w:b/>
          <w:highlight w:val="yellow"/>
          <w:lang w:eastAsia="zh-CN"/>
        </w:rPr>
        <w:t>关于在线评测系统：</w:t>
      </w:r>
    </w:p>
    <w:p w14:paraId="4ED936BC" w14:textId="77777777" w:rsidR="000A0BB0" w:rsidRDefault="00000000">
      <w:pPr>
        <w:numPr>
          <w:ilvl w:val="0"/>
          <w:numId w:val="1"/>
        </w:numPr>
        <w:spacing w:line="288" w:lineRule="auto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网址：</w:t>
      </w:r>
      <w:r>
        <w:rPr>
          <w:rFonts w:cs="Times New Roman" w:hint="eastAsia"/>
        </w:rPr>
        <w:fldChar w:fldCharType="begin"/>
      </w:r>
      <w:r>
        <w:rPr>
          <w:rFonts w:cs="Times New Roman" w:hint="eastAsia"/>
        </w:rPr>
        <w:instrText>HYPERLINK "http://166.111.68.250"</w:instrText>
      </w:r>
      <w:r>
        <w:rPr>
          <w:rFonts w:cs="Times New Roman" w:hint="eastAsia"/>
        </w:rPr>
      </w:r>
      <w:r>
        <w:rPr>
          <w:rFonts w:cs="Times New Roman" w:hint="eastAsia"/>
        </w:rPr>
        <w:fldChar w:fldCharType="separate"/>
      </w:r>
      <w:r>
        <w:rPr>
          <w:rFonts w:cs="Times New Roman" w:hint="eastAsia"/>
        </w:rPr>
        <w:t>http://166.111.68.250</w:t>
      </w:r>
      <w:r>
        <w:rPr>
          <w:rFonts w:cs="Times New Roman" w:hint="eastAsia"/>
        </w:rPr>
        <w:fldChar w:fldCharType="end"/>
      </w:r>
      <w:r>
        <w:rPr>
          <w:rFonts w:cs="Times New Roman" w:hint="eastAsia"/>
          <w:lang w:eastAsia="zh-CN"/>
        </w:rPr>
        <w:t>，用户名</w:t>
      </w:r>
      <w:r>
        <w:rPr>
          <w:rFonts w:cs="Times New Roman" w:hint="eastAsia"/>
          <w:lang w:eastAsia="zh-CN"/>
        </w:rPr>
        <w:t>cs</w:t>
      </w:r>
      <w:r>
        <w:rPr>
          <w:rFonts w:cs="Times New Roman" w:hint="eastAsia"/>
          <w:lang w:eastAsia="zh-CN"/>
        </w:rPr>
        <w:t>、密码</w:t>
      </w:r>
      <w:proofErr w:type="spellStart"/>
      <w:r>
        <w:rPr>
          <w:rFonts w:cs="Times New Roman" w:hint="eastAsia"/>
          <w:lang w:eastAsia="zh-CN"/>
        </w:rPr>
        <w:t>thuc</w:t>
      </w:r>
      <w:proofErr w:type="spellEnd"/>
      <w:r>
        <w:rPr>
          <w:rFonts w:cs="Times New Roman" w:hint="eastAsia"/>
          <w:lang w:eastAsia="zh-CN"/>
        </w:rPr>
        <w:t>++</w:t>
      </w:r>
      <w:r>
        <w:rPr>
          <w:rFonts w:cs="Times New Roman" w:hint="eastAsia"/>
          <w:lang w:eastAsia="zh-CN"/>
        </w:rPr>
        <w:t>；</w:t>
      </w:r>
    </w:p>
    <w:p w14:paraId="7E15AD46" w14:textId="77777777" w:rsidR="000A0BB0" w:rsidRDefault="00000000">
      <w:pPr>
        <w:numPr>
          <w:ilvl w:val="0"/>
          <w:numId w:val="1"/>
        </w:numPr>
        <w:spacing w:line="288" w:lineRule="auto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可以使用</w:t>
      </w:r>
      <w:r>
        <w:rPr>
          <w:rFonts w:cs="Times New Roman" w:hint="eastAsia"/>
          <w:lang w:eastAsia="zh-CN"/>
        </w:rPr>
        <w:t>STL</w:t>
      </w:r>
      <w:r>
        <w:rPr>
          <w:rFonts w:cs="Times New Roman" w:hint="eastAsia"/>
          <w:lang w:eastAsia="zh-CN"/>
        </w:rPr>
        <w:t>库；</w:t>
      </w:r>
    </w:p>
    <w:p w14:paraId="20A5549C" w14:textId="77777777" w:rsidR="000A0BB0" w:rsidRDefault="00000000">
      <w:pPr>
        <w:numPr>
          <w:ilvl w:val="0"/>
          <w:numId w:val="1"/>
        </w:numPr>
        <w:spacing w:line="288" w:lineRule="auto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提交后可查看全部测试点的得分；</w:t>
      </w:r>
    </w:p>
    <w:p w14:paraId="01ABBA05" w14:textId="77777777" w:rsidR="000A0BB0" w:rsidRDefault="00000000">
      <w:pPr>
        <w:numPr>
          <w:ilvl w:val="0"/>
          <w:numId w:val="1"/>
        </w:numPr>
        <w:spacing w:line="288" w:lineRule="auto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可以多次提交。</w:t>
      </w:r>
    </w:p>
    <w:p w14:paraId="340C0106" w14:textId="77777777" w:rsidR="000A0BB0" w:rsidRDefault="000A0BB0">
      <w:pPr>
        <w:spacing w:line="288" w:lineRule="auto"/>
        <w:ind w:firstLineChars="175" w:firstLine="420"/>
        <w:jc w:val="both"/>
        <w:rPr>
          <w:rFonts w:cs="Times New Roman"/>
          <w:lang w:eastAsia="zh-CN"/>
        </w:rPr>
      </w:pPr>
    </w:p>
    <w:p w14:paraId="4B90074B" w14:textId="77777777" w:rsidR="000A0BB0" w:rsidRDefault="00000000">
      <w:pPr>
        <w:spacing w:line="288" w:lineRule="auto"/>
        <w:jc w:val="both"/>
        <w:rPr>
          <w:rFonts w:cs="Times New Roman"/>
          <w:b/>
          <w:highlight w:val="yellow"/>
          <w:lang w:eastAsia="zh-CN"/>
        </w:rPr>
      </w:pPr>
      <w:r>
        <w:rPr>
          <w:rFonts w:cs="Times New Roman" w:hint="eastAsia"/>
          <w:b/>
          <w:highlight w:val="yellow"/>
          <w:lang w:eastAsia="zh-CN"/>
        </w:rPr>
        <w:t>以下事项是上机考试期间</w:t>
      </w:r>
      <w:r>
        <w:rPr>
          <w:rFonts w:cs="Times New Roman" w:hint="eastAsia"/>
          <w:b/>
          <w:color w:val="FF0000"/>
          <w:highlight w:val="yellow"/>
          <w:lang w:eastAsia="zh-CN"/>
        </w:rPr>
        <w:t>允许的</w:t>
      </w:r>
      <w:r>
        <w:rPr>
          <w:rFonts w:cs="Times New Roman" w:hint="eastAsia"/>
          <w:b/>
          <w:highlight w:val="yellow"/>
          <w:lang w:eastAsia="zh-CN"/>
        </w:rPr>
        <w:t>：</w:t>
      </w:r>
    </w:p>
    <w:p w14:paraId="6F7496FE" w14:textId="77777777" w:rsidR="000A0BB0" w:rsidRDefault="00000000">
      <w:pPr>
        <w:numPr>
          <w:ilvl w:val="0"/>
          <w:numId w:val="2"/>
        </w:numPr>
        <w:spacing w:line="288" w:lineRule="auto"/>
        <w:jc w:val="both"/>
        <w:rPr>
          <w:rFonts w:cs="Times New Roman"/>
          <w:lang w:eastAsia="zh-CN"/>
        </w:rPr>
      </w:pPr>
      <w:bookmarkStart w:id="0" w:name="OLE_LINK2"/>
      <w:bookmarkStart w:id="1" w:name="OLE_LINK1"/>
      <w:r>
        <w:rPr>
          <w:rFonts w:cs="Times New Roman" w:hint="eastAsia"/>
          <w:lang w:eastAsia="zh-CN"/>
        </w:rPr>
        <w:t>访问在线评测系统；</w:t>
      </w:r>
    </w:p>
    <w:p w14:paraId="66D18ACD" w14:textId="77777777" w:rsidR="000A0BB0" w:rsidRDefault="00000000">
      <w:pPr>
        <w:numPr>
          <w:ilvl w:val="0"/>
          <w:numId w:val="2"/>
        </w:numPr>
        <w:spacing w:line="288" w:lineRule="auto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编程过程中，参考自己在</w:t>
      </w:r>
      <w:r>
        <w:rPr>
          <w:rFonts w:cs="Times New Roman" w:hint="eastAsia"/>
          <w:b/>
          <w:color w:val="FF0000"/>
          <w:lang w:eastAsia="zh-CN"/>
        </w:rPr>
        <w:t>考前准备</w:t>
      </w:r>
      <w:r>
        <w:rPr>
          <w:rFonts w:cs="Times New Roman" w:hint="eastAsia"/>
          <w:lang w:eastAsia="zh-CN"/>
        </w:rPr>
        <w:t>的纸版材料（含教材、参考书等），或</w:t>
      </w:r>
      <w:r>
        <w:rPr>
          <w:rFonts w:cs="Times New Roman" w:hint="eastAsia"/>
          <w:b/>
          <w:color w:val="FF0000"/>
          <w:lang w:eastAsia="zh-CN"/>
        </w:rPr>
        <w:t>离线</w:t>
      </w:r>
      <w:r>
        <w:rPr>
          <w:rFonts w:cs="Times New Roman" w:hint="eastAsia"/>
          <w:lang w:eastAsia="zh-CN"/>
        </w:rPr>
        <w:t>电子版资料</w:t>
      </w:r>
      <w:bookmarkStart w:id="2" w:name="_Hlk60327842"/>
      <w:r>
        <w:rPr>
          <w:rFonts w:cs="Times New Roman" w:hint="eastAsia"/>
          <w:lang w:eastAsia="zh-CN"/>
        </w:rPr>
        <w:t>（可在考试开始前使用</w:t>
      </w:r>
      <w:r>
        <w:rPr>
          <w:rFonts w:cs="Times New Roman" w:hint="eastAsia"/>
          <w:lang w:eastAsia="zh-CN"/>
        </w:rPr>
        <w:t>U</w:t>
      </w:r>
      <w:r>
        <w:rPr>
          <w:rFonts w:cs="Times New Roman" w:hint="eastAsia"/>
          <w:lang w:eastAsia="zh-CN"/>
        </w:rPr>
        <w:t>盘等存储设备复制到机房电脑上）</w:t>
      </w:r>
      <w:bookmarkEnd w:id="2"/>
      <w:r>
        <w:rPr>
          <w:rFonts w:cs="Times New Roman" w:hint="eastAsia"/>
          <w:lang w:eastAsia="zh-CN"/>
        </w:rPr>
        <w:t>；</w:t>
      </w:r>
    </w:p>
    <w:p w14:paraId="0FC6D67B" w14:textId="77777777" w:rsidR="000A0BB0" w:rsidRDefault="00000000">
      <w:pPr>
        <w:numPr>
          <w:ilvl w:val="0"/>
          <w:numId w:val="2"/>
        </w:numPr>
        <w:spacing w:line="288" w:lineRule="auto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在考试过程中，运行考试所必需的应用程序，包括浏览器（但不得通过浏览器访问在线资源）、文本编辑器、</w:t>
      </w:r>
      <w:r>
        <w:rPr>
          <w:rFonts w:cs="Times New Roman" w:hint="eastAsia"/>
          <w:lang w:eastAsia="zh-CN"/>
        </w:rPr>
        <w:t>I</w:t>
      </w:r>
      <w:r>
        <w:rPr>
          <w:rFonts w:cs="Times New Roman"/>
          <w:lang w:eastAsia="zh-CN"/>
        </w:rPr>
        <w:t>DE</w:t>
      </w:r>
      <w:r>
        <w:rPr>
          <w:rFonts w:cs="Times New Roman" w:hint="eastAsia"/>
          <w:lang w:eastAsia="zh-CN"/>
        </w:rPr>
        <w:t>、命令行终端、资源管理器、录屏软件、查看电子版资料所必要的阅读器，非中文母语的学生允许使用翻译软件。</w:t>
      </w:r>
    </w:p>
    <w:p w14:paraId="5A1EF7C3" w14:textId="77777777" w:rsidR="000A0BB0" w:rsidRDefault="00000000">
      <w:pPr>
        <w:numPr>
          <w:ilvl w:val="0"/>
          <w:numId w:val="2"/>
        </w:numPr>
        <w:spacing w:line="288" w:lineRule="auto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学生应试时必须携带学生证（放在座位右上角），以备查对。</w:t>
      </w:r>
      <w:bookmarkEnd w:id="0"/>
      <w:bookmarkEnd w:id="1"/>
    </w:p>
    <w:p w14:paraId="7113CDD3" w14:textId="77777777" w:rsidR="000A0BB0" w:rsidRDefault="000A0BB0">
      <w:pPr>
        <w:spacing w:line="288" w:lineRule="auto"/>
        <w:jc w:val="both"/>
        <w:rPr>
          <w:rFonts w:cs="Times New Roman"/>
          <w:b/>
          <w:lang w:eastAsia="zh-CN"/>
        </w:rPr>
      </w:pPr>
    </w:p>
    <w:p w14:paraId="1FCC1DA0" w14:textId="77777777" w:rsidR="000A0BB0" w:rsidRDefault="00000000">
      <w:pPr>
        <w:spacing w:line="288" w:lineRule="auto"/>
        <w:jc w:val="both"/>
        <w:rPr>
          <w:rFonts w:cs="Times New Roman"/>
          <w:highlight w:val="yellow"/>
          <w:lang w:eastAsia="zh-CN"/>
        </w:rPr>
      </w:pPr>
      <w:r>
        <w:rPr>
          <w:rFonts w:cs="Times New Roman" w:hint="eastAsia"/>
          <w:b/>
          <w:highlight w:val="yellow"/>
          <w:lang w:eastAsia="zh-CN"/>
        </w:rPr>
        <w:t>以下事项是上机考试期间</w:t>
      </w:r>
      <w:r>
        <w:rPr>
          <w:rFonts w:cs="Times New Roman" w:hint="eastAsia"/>
          <w:b/>
          <w:color w:val="FF0000"/>
          <w:highlight w:val="yellow"/>
          <w:lang w:eastAsia="zh-CN"/>
        </w:rPr>
        <w:t>不允许的</w:t>
      </w:r>
      <w:r>
        <w:rPr>
          <w:rFonts w:cs="Times New Roman" w:hint="eastAsia"/>
          <w:b/>
          <w:highlight w:val="yellow"/>
          <w:lang w:eastAsia="zh-CN"/>
        </w:rPr>
        <w:t>：</w:t>
      </w:r>
    </w:p>
    <w:p w14:paraId="74995445" w14:textId="77777777" w:rsidR="000A0BB0" w:rsidRDefault="00000000">
      <w:pPr>
        <w:numPr>
          <w:ilvl w:val="0"/>
          <w:numId w:val="3"/>
        </w:numPr>
        <w:spacing w:line="288" w:lineRule="auto"/>
        <w:jc w:val="both"/>
        <w:rPr>
          <w:rFonts w:cs="Times New Roman"/>
          <w:lang w:eastAsia="zh-CN"/>
        </w:rPr>
      </w:pPr>
      <w:bookmarkStart w:id="3" w:name="OLE_LINK5"/>
      <w:bookmarkStart w:id="4" w:name="OLE_LINK6"/>
      <w:bookmarkStart w:id="5" w:name="OLE_LINK3"/>
      <w:bookmarkStart w:id="6" w:name="OLE_LINK4"/>
      <w:r>
        <w:rPr>
          <w:rFonts w:cs="Times New Roman" w:hint="eastAsia"/>
          <w:bCs/>
          <w:color w:val="FF0000"/>
          <w:lang w:eastAsia="zh-CN"/>
        </w:rPr>
        <w:t>访问</w:t>
      </w:r>
      <w:r>
        <w:rPr>
          <w:rFonts w:cs="Times New Roman" w:hint="eastAsia"/>
          <w:b/>
          <w:color w:val="FF0000"/>
          <w:lang w:eastAsia="zh-CN"/>
        </w:rPr>
        <w:t>任何</w:t>
      </w:r>
      <w:r>
        <w:rPr>
          <w:rFonts w:cs="Times New Roman" w:hint="eastAsia"/>
          <w:bCs/>
          <w:color w:val="FF0000"/>
          <w:lang w:eastAsia="zh-CN"/>
        </w:rPr>
        <w:t>在线资源</w:t>
      </w:r>
      <w:r>
        <w:rPr>
          <w:rFonts w:cs="Times New Roman" w:hint="eastAsia"/>
          <w:lang w:eastAsia="zh-CN"/>
        </w:rPr>
        <w:t>（包括但不限于百度等搜索引擎、网络学堂、清华云盘、各类编程论坛、个人邮箱（含客户端、网页端）、在线编译工具、远程连接其他计算机或服务器等；</w:t>
      </w:r>
      <w:r>
        <w:rPr>
          <w:rFonts w:cs="Times New Roman"/>
          <w:lang w:eastAsia="zh-CN"/>
        </w:rPr>
        <w:t xml:space="preserve"> </w:t>
      </w:r>
    </w:p>
    <w:p w14:paraId="3942D068" w14:textId="77777777" w:rsidR="000A0BB0" w:rsidRDefault="00000000">
      <w:pPr>
        <w:numPr>
          <w:ilvl w:val="0"/>
          <w:numId w:val="3"/>
        </w:numPr>
        <w:spacing w:line="288" w:lineRule="auto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使用聊天软件、会议软件，包括但不限于微信、</w:t>
      </w:r>
      <w:r>
        <w:rPr>
          <w:rFonts w:cs="Times New Roman"/>
          <w:lang w:eastAsia="zh-CN"/>
        </w:rPr>
        <w:t>QQ</w:t>
      </w:r>
      <w:r>
        <w:rPr>
          <w:rFonts w:cs="Times New Roman" w:hint="eastAsia"/>
          <w:lang w:eastAsia="zh-CN"/>
        </w:rPr>
        <w:t>、</w:t>
      </w:r>
      <w:proofErr w:type="gramStart"/>
      <w:r>
        <w:rPr>
          <w:rFonts w:cs="Times New Roman" w:hint="eastAsia"/>
          <w:lang w:eastAsia="zh-CN"/>
        </w:rPr>
        <w:t>腾讯会议</w:t>
      </w:r>
      <w:proofErr w:type="gramEnd"/>
      <w:r>
        <w:rPr>
          <w:rFonts w:cs="Times New Roman" w:hint="eastAsia"/>
          <w:lang w:eastAsia="zh-CN"/>
        </w:rPr>
        <w:t>等。考试期间，一经发现使用此类软件，即视为作弊，当场取消其考试资格，答题作废；</w:t>
      </w:r>
    </w:p>
    <w:p w14:paraId="5341EAA4" w14:textId="77777777" w:rsidR="000A0BB0" w:rsidRDefault="00000000">
      <w:pPr>
        <w:numPr>
          <w:ilvl w:val="0"/>
          <w:numId w:val="3"/>
        </w:numPr>
        <w:spacing w:line="288" w:lineRule="auto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以任何形式与其他考生进行交流，如左顾右盼、交头接耳、抄袭等，一经发现，当场取消其考试资格，答题作废；</w:t>
      </w:r>
    </w:p>
    <w:p w14:paraId="22D36CA6" w14:textId="77777777" w:rsidR="000A0BB0" w:rsidRDefault="00000000">
      <w:pPr>
        <w:numPr>
          <w:ilvl w:val="0"/>
          <w:numId w:val="3"/>
        </w:numPr>
        <w:spacing w:line="288" w:lineRule="auto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考试开始前，没有将手机按监考教师要求统一存放；</w:t>
      </w:r>
    </w:p>
    <w:p w14:paraId="23FBD254" w14:textId="77777777" w:rsidR="000A0BB0" w:rsidRDefault="00000000">
      <w:pPr>
        <w:numPr>
          <w:ilvl w:val="0"/>
          <w:numId w:val="3"/>
        </w:numPr>
        <w:spacing w:line="288" w:lineRule="auto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考试过程中，使用</w:t>
      </w:r>
      <w:r>
        <w:rPr>
          <w:rFonts w:cs="Times New Roman" w:hint="eastAsia"/>
          <w:lang w:eastAsia="zh-CN"/>
        </w:rPr>
        <w:t>U</w:t>
      </w:r>
      <w:r>
        <w:rPr>
          <w:rFonts w:cs="Times New Roman" w:hint="eastAsia"/>
          <w:lang w:eastAsia="zh-CN"/>
        </w:rPr>
        <w:t>盘等存储设备，佩戴耳机、智能手表（环）等设备；</w:t>
      </w:r>
      <w:bookmarkEnd w:id="3"/>
      <w:bookmarkEnd w:id="4"/>
    </w:p>
    <w:bookmarkEnd w:id="5"/>
    <w:bookmarkEnd w:id="6"/>
    <w:p w14:paraId="0EC0B8EF" w14:textId="77777777" w:rsidR="000A0BB0" w:rsidRDefault="000A0BB0">
      <w:pPr>
        <w:spacing w:line="288" w:lineRule="auto"/>
        <w:jc w:val="both"/>
        <w:rPr>
          <w:lang w:eastAsia="zh-CN"/>
        </w:rPr>
      </w:pPr>
    </w:p>
    <w:p w14:paraId="12836931" w14:textId="77777777" w:rsidR="000A0BB0" w:rsidRDefault="00000000">
      <w:pPr>
        <w:pStyle w:val="2"/>
        <w:spacing w:line="288" w:lineRule="auto"/>
        <w:rPr>
          <w:lang w:eastAsia="zh-CN"/>
        </w:rPr>
      </w:pPr>
      <w:r>
        <w:rPr>
          <w:rFonts w:hint="eastAsia"/>
          <w:lang w:eastAsia="zh-CN"/>
        </w:rPr>
        <w:t>考试流程</w:t>
      </w:r>
    </w:p>
    <w:p w14:paraId="56673166" w14:textId="77777777" w:rsidR="000A0BB0" w:rsidRDefault="00000000">
      <w:pPr>
        <w:spacing w:line="288" w:lineRule="auto"/>
        <w:jc w:val="both"/>
        <w:rPr>
          <w:b/>
          <w:lang w:eastAsia="zh-CN"/>
        </w:rPr>
      </w:pPr>
      <w:r>
        <w:rPr>
          <w:rFonts w:hint="eastAsia"/>
          <w:b/>
          <w:color w:val="FF0000"/>
          <w:lang w:eastAsia="zh-CN"/>
        </w:rPr>
        <w:t>所有考生</w:t>
      </w:r>
      <w:r>
        <w:rPr>
          <w:rFonts w:hint="eastAsia"/>
          <w:lang w:eastAsia="zh-CN"/>
        </w:rPr>
        <w:t>需要进行录屏。完整流程如下：</w:t>
      </w:r>
    </w:p>
    <w:p w14:paraId="4FDF0386" w14:textId="77777777" w:rsidR="000A0BB0" w:rsidRDefault="00000000">
      <w:pPr>
        <w:spacing w:line="288" w:lineRule="auto"/>
        <w:jc w:val="both"/>
        <w:rPr>
          <w:lang w:eastAsia="zh-CN"/>
        </w:rPr>
      </w:pPr>
      <w:r>
        <w:rPr>
          <w:rFonts w:hint="eastAsia"/>
          <w:b/>
          <w:lang w:eastAsia="zh-CN"/>
        </w:rPr>
        <w:t>1</w:t>
      </w:r>
      <w:r>
        <w:rPr>
          <w:rFonts w:hint="eastAsia"/>
          <w:b/>
          <w:lang w:eastAsia="zh-CN"/>
        </w:rPr>
        <w:t>、本机录屏：</w:t>
      </w:r>
      <w:r>
        <w:rPr>
          <w:rFonts w:hint="eastAsia"/>
          <w:lang w:eastAsia="zh-CN"/>
        </w:rPr>
        <w:t>考试过程中，需要全程进行单屏录制，即：</w:t>
      </w:r>
      <w:r>
        <w:rPr>
          <w:lang w:eastAsia="zh-CN"/>
        </w:rPr>
        <w:t xml:space="preserve"> </w:t>
      </w:r>
    </w:p>
    <w:p w14:paraId="399713FB" w14:textId="77777777" w:rsidR="000A0BB0" w:rsidRDefault="00000000">
      <w:pPr>
        <w:pStyle w:val="af2"/>
        <w:numPr>
          <w:ilvl w:val="2"/>
          <w:numId w:val="4"/>
        </w:numPr>
        <w:spacing w:line="288" w:lineRule="auto"/>
        <w:ind w:leftChars="175" w:left="840" w:firstLineChars="0"/>
        <w:jc w:val="both"/>
        <w:rPr>
          <w:lang w:eastAsia="zh-CN"/>
        </w:rPr>
      </w:pPr>
      <w:r>
        <w:rPr>
          <w:rFonts w:hint="eastAsia"/>
          <w:b/>
          <w:lang w:eastAsia="zh-CN"/>
        </w:rPr>
        <w:t>用单屏：</w:t>
      </w:r>
      <w:r>
        <w:rPr>
          <w:rFonts w:hint="eastAsia"/>
          <w:lang w:eastAsia="zh-CN"/>
        </w:rPr>
        <w:t>只能使用单个屏幕参加考试。</w:t>
      </w:r>
    </w:p>
    <w:p w14:paraId="73E65807" w14:textId="77777777" w:rsidR="000A0BB0" w:rsidRDefault="00000000">
      <w:pPr>
        <w:pStyle w:val="af2"/>
        <w:numPr>
          <w:ilvl w:val="2"/>
          <w:numId w:val="4"/>
        </w:numPr>
        <w:spacing w:beforeLines="50" w:before="120" w:line="288" w:lineRule="auto"/>
        <w:ind w:leftChars="175" w:left="840" w:firstLineChars="0"/>
        <w:jc w:val="both"/>
        <w:rPr>
          <w:lang w:eastAsia="zh-CN"/>
        </w:rPr>
      </w:pPr>
      <w:r>
        <w:rPr>
          <w:rFonts w:hint="eastAsia"/>
          <w:b/>
          <w:lang w:eastAsia="zh-CN"/>
        </w:rPr>
        <w:lastRenderedPageBreak/>
        <w:t>录全屏：</w:t>
      </w:r>
      <w:r>
        <w:rPr>
          <w:rFonts w:hint="eastAsia"/>
          <w:lang w:eastAsia="zh-CN"/>
        </w:rPr>
        <w:t>录制整个屏幕，而不是某一个软件窗口。</w:t>
      </w:r>
    </w:p>
    <w:p w14:paraId="66CBE832" w14:textId="77777777" w:rsidR="000A0BB0" w:rsidRDefault="00000000">
      <w:pPr>
        <w:pStyle w:val="af2"/>
        <w:numPr>
          <w:ilvl w:val="2"/>
          <w:numId w:val="4"/>
        </w:numPr>
        <w:spacing w:beforeLines="50" w:before="120" w:line="288" w:lineRule="auto"/>
        <w:ind w:leftChars="175" w:left="840" w:firstLineChars="0"/>
        <w:jc w:val="both"/>
        <w:rPr>
          <w:lang w:eastAsia="zh-CN"/>
        </w:rPr>
      </w:pPr>
      <w:r>
        <w:rPr>
          <w:rFonts w:hint="eastAsia"/>
          <w:b/>
          <w:lang w:eastAsia="zh-CN"/>
        </w:rPr>
        <w:t>录全程：</w:t>
      </w:r>
      <w:proofErr w:type="gramStart"/>
      <w:r>
        <w:rPr>
          <w:rFonts w:hint="eastAsia"/>
          <w:lang w:eastAsia="zh-CN"/>
        </w:rPr>
        <w:t>录屏须从</w:t>
      </w:r>
      <w:proofErr w:type="gramEnd"/>
      <w:r>
        <w:rPr>
          <w:rFonts w:hint="eastAsia"/>
          <w:lang w:eastAsia="zh-CN"/>
        </w:rPr>
        <w:t>登录考试系统前开始，到考试结束为止。可以长，不能短。</w:t>
      </w:r>
    </w:p>
    <w:p w14:paraId="3797B67B" w14:textId="77777777" w:rsidR="000A0BB0" w:rsidRDefault="00000000">
      <w:pPr>
        <w:pStyle w:val="af2"/>
        <w:spacing w:beforeLines="50" w:before="120" w:line="288" w:lineRule="auto"/>
        <w:ind w:leftChars="175" w:left="420" w:firstLineChars="0" w:firstLine="0"/>
        <w:jc w:val="both"/>
        <w:rPr>
          <w:i/>
          <w:lang w:eastAsia="zh-CN"/>
        </w:rPr>
      </w:pPr>
      <w:r>
        <w:rPr>
          <w:rFonts w:hint="eastAsia"/>
          <w:i/>
          <w:lang w:eastAsia="zh-CN"/>
        </w:rPr>
        <w:t>注</w:t>
      </w:r>
      <w:r>
        <w:rPr>
          <w:rFonts w:hint="eastAsia"/>
          <w:i/>
          <w:lang w:eastAsia="zh-CN"/>
        </w:rPr>
        <w:t>1</w:t>
      </w:r>
      <w:r>
        <w:rPr>
          <w:rFonts w:hint="eastAsia"/>
          <w:i/>
          <w:lang w:eastAsia="zh-CN"/>
        </w:rPr>
        <w:t>：若因特殊原因，导致录屏中断，需要第一时间联系监考老师</w:t>
      </w:r>
      <w:r>
        <w:rPr>
          <w:rFonts w:hint="eastAsia"/>
          <w:i/>
          <w:color w:val="000000" w:themeColor="text1"/>
          <w:lang w:eastAsia="zh-CN"/>
        </w:rPr>
        <w:t>，并重新开启录屏。</w:t>
      </w:r>
      <w:r>
        <w:rPr>
          <w:rFonts w:hint="eastAsia"/>
          <w:i/>
          <w:lang w:eastAsia="zh-CN"/>
        </w:rPr>
        <w:t>考试结束后，需上</w:t>
      </w:r>
      <w:proofErr w:type="gramStart"/>
      <w:r>
        <w:rPr>
          <w:rFonts w:hint="eastAsia"/>
          <w:i/>
          <w:lang w:eastAsia="zh-CN"/>
        </w:rPr>
        <w:t>传所有录</w:t>
      </w:r>
      <w:proofErr w:type="gramEnd"/>
      <w:r>
        <w:rPr>
          <w:rFonts w:hint="eastAsia"/>
          <w:i/>
          <w:lang w:eastAsia="zh-CN"/>
        </w:rPr>
        <w:t>屏片段的</w:t>
      </w:r>
      <w:r>
        <w:rPr>
          <w:i/>
          <w:lang w:eastAsia="zh-CN"/>
        </w:rPr>
        <w:t>MD5</w:t>
      </w:r>
      <w:r>
        <w:rPr>
          <w:rFonts w:hint="eastAsia"/>
          <w:i/>
          <w:lang w:eastAsia="zh-CN"/>
        </w:rPr>
        <w:t>，并提交详细说明。</w:t>
      </w:r>
    </w:p>
    <w:p w14:paraId="5240713D" w14:textId="77777777" w:rsidR="000A0BB0" w:rsidRDefault="00000000">
      <w:pPr>
        <w:pStyle w:val="af2"/>
        <w:spacing w:beforeLines="50" w:before="120" w:line="288" w:lineRule="auto"/>
        <w:ind w:leftChars="175" w:left="420" w:firstLineChars="0" w:firstLine="0"/>
        <w:jc w:val="both"/>
        <w:rPr>
          <w:i/>
          <w:lang w:eastAsia="zh-CN"/>
        </w:rPr>
      </w:pPr>
      <w:r>
        <w:rPr>
          <w:rFonts w:hint="eastAsia"/>
          <w:i/>
          <w:lang w:eastAsia="zh-CN"/>
        </w:rPr>
        <w:t>注</w:t>
      </w:r>
      <w:r>
        <w:rPr>
          <w:rFonts w:hint="eastAsia"/>
          <w:i/>
          <w:lang w:eastAsia="zh-CN"/>
        </w:rPr>
        <w:t>2</w:t>
      </w:r>
      <w:r>
        <w:rPr>
          <w:rFonts w:hint="eastAsia"/>
          <w:i/>
          <w:lang w:eastAsia="zh-CN"/>
        </w:rPr>
        <w:t>：</w:t>
      </w:r>
      <w:proofErr w:type="gramStart"/>
      <w:r>
        <w:rPr>
          <w:rFonts w:hint="eastAsia"/>
          <w:i/>
          <w:lang w:eastAsia="zh-CN"/>
        </w:rPr>
        <w:t>录屏请使用</w:t>
      </w:r>
      <w:proofErr w:type="gramEnd"/>
      <w:r>
        <w:rPr>
          <w:i/>
          <w:lang w:eastAsia="zh-CN"/>
        </w:rPr>
        <w:t>OBS</w:t>
      </w:r>
      <w:r>
        <w:rPr>
          <w:rFonts w:hint="eastAsia"/>
          <w:i/>
          <w:lang w:eastAsia="zh-CN"/>
        </w:rPr>
        <w:t>录</w:t>
      </w:r>
      <w:proofErr w:type="gramStart"/>
      <w:r>
        <w:rPr>
          <w:rFonts w:hint="eastAsia"/>
          <w:i/>
          <w:lang w:eastAsia="zh-CN"/>
        </w:rPr>
        <w:t>屏软件</w:t>
      </w:r>
      <w:proofErr w:type="gramEnd"/>
      <w:r>
        <w:rPr>
          <w:rFonts w:hint="eastAsia"/>
          <w:i/>
          <w:lang w:eastAsia="zh-CN"/>
        </w:rPr>
        <w:t>进行录制，不能</w:t>
      </w:r>
      <w:proofErr w:type="gramStart"/>
      <w:r>
        <w:rPr>
          <w:rFonts w:hint="eastAsia"/>
          <w:i/>
          <w:lang w:eastAsia="zh-CN"/>
        </w:rPr>
        <w:t>使用腾讯会议</w:t>
      </w:r>
      <w:proofErr w:type="gramEnd"/>
      <w:r>
        <w:rPr>
          <w:rFonts w:hint="eastAsia"/>
          <w:i/>
          <w:lang w:eastAsia="zh-CN"/>
        </w:rPr>
        <w:t>的“屏幕共享</w:t>
      </w:r>
      <w:r>
        <w:rPr>
          <w:rFonts w:hint="eastAsia"/>
          <w:i/>
          <w:lang w:eastAsia="zh-CN"/>
        </w:rPr>
        <w:t>+</w:t>
      </w:r>
      <w:r>
        <w:rPr>
          <w:rFonts w:hint="eastAsia"/>
          <w:i/>
          <w:lang w:eastAsia="zh-CN"/>
        </w:rPr>
        <w:t>视频录制”。</w:t>
      </w:r>
    </w:p>
    <w:p w14:paraId="0D4501DD" w14:textId="77777777" w:rsidR="000A0BB0" w:rsidRDefault="000A0BB0">
      <w:pPr>
        <w:pStyle w:val="af2"/>
        <w:spacing w:beforeLines="50" w:before="120" w:line="288" w:lineRule="auto"/>
        <w:ind w:leftChars="175" w:left="420" w:firstLineChars="0" w:firstLine="0"/>
        <w:jc w:val="both"/>
        <w:rPr>
          <w:i/>
          <w:lang w:eastAsia="zh-CN"/>
        </w:rPr>
      </w:pPr>
    </w:p>
    <w:p w14:paraId="2B652074" w14:textId="77777777" w:rsidR="000A0BB0" w:rsidRPr="002D3CBC" w:rsidRDefault="00000000">
      <w:pPr>
        <w:spacing w:line="288" w:lineRule="auto"/>
        <w:jc w:val="both"/>
        <w:rPr>
          <w:b/>
          <w:color w:val="FF0000"/>
          <w:lang w:eastAsia="zh-CN"/>
        </w:rPr>
      </w:pPr>
      <w:r>
        <w:rPr>
          <w:rFonts w:hint="eastAsia"/>
          <w:b/>
          <w:lang w:eastAsia="zh-CN"/>
        </w:rPr>
        <w:t>2</w:t>
      </w:r>
      <w:r>
        <w:rPr>
          <w:rFonts w:hint="eastAsia"/>
          <w:b/>
          <w:lang w:eastAsia="zh-CN"/>
        </w:rPr>
        <w:t>、</w:t>
      </w:r>
      <w:r w:rsidRPr="002D3CBC">
        <w:rPr>
          <w:rFonts w:hint="eastAsia"/>
          <w:b/>
          <w:color w:val="FF0000"/>
          <w:lang w:eastAsia="zh-CN"/>
        </w:rPr>
        <w:t>上传录屏：</w:t>
      </w:r>
      <w:r w:rsidRPr="002D3CBC">
        <w:rPr>
          <w:rFonts w:hint="eastAsia"/>
          <w:color w:val="FF0000"/>
          <w:lang w:eastAsia="zh-CN"/>
        </w:rPr>
        <w:t>考试结束后进行（含提前交卷和截止时间后交卷）</w:t>
      </w:r>
    </w:p>
    <w:p w14:paraId="619AB936" w14:textId="77777777" w:rsidR="000A0BB0" w:rsidRPr="002D3CBC" w:rsidRDefault="00000000">
      <w:pPr>
        <w:spacing w:line="288" w:lineRule="auto"/>
        <w:ind w:leftChars="177" w:left="425"/>
        <w:jc w:val="both"/>
        <w:rPr>
          <w:b/>
          <w:color w:val="FF0000"/>
          <w:lang w:eastAsia="zh-CN"/>
        </w:rPr>
      </w:pPr>
      <w:r w:rsidRPr="002D3CBC">
        <w:rPr>
          <w:rFonts w:hint="eastAsia"/>
          <w:b/>
          <w:color w:val="FF0000"/>
          <w:lang w:eastAsia="zh-CN"/>
        </w:rPr>
        <w:t>2.</w:t>
      </w:r>
      <w:r w:rsidRPr="002D3CBC">
        <w:rPr>
          <w:b/>
          <w:color w:val="FF0000"/>
          <w:lang w:eastAsia="zh-CN"/>
        </w:rPr>
        <w:t xml:space="preserve">1 </w:t>
      </w:r>
      <w:r w:rsidRPr="002D3CBC">
        <w:rPr>
          <w:rFonts w:hint="eastAsia"/>
          <w:b/>
          <w:color w:val="FF0000"/>
          <w:lang w:eastAsia="zh-CN"/>
        </w:rPr>
        <w:t>保存文件：</w:t>
      </w:r>
      <w:r w:rsidRPr="002D3CBC">
        <w:rPr>
          <w:rFonts w:hint="eastAsia"/>
          <w:color w:val="FF0000"/>
          <w:lang w:eastAsia="zh-CN"/>
        </w:rPr>
        <w:t>保存录屏文件，并</w:t>
      </w:r>
      <w:r w:rsidRPr="002D3CBC">
        <w:rPr>
          <w:rFonts w:hint="eastAsia"/>
          <w:b/>
          <w:color w:val="FF0000"/>
          <w:lang w:eastAsia="zh-CN"/>
        </w:rPr>
        <w:t>将视频文件名改为自己的学号！</w:t>
      </w:r>
    </w:p>
    <w:p w14:paraId="07C039DE" w14:textId="77777777" w:rsidR="000A0BB0" w:rsidRPr="002D3CBC" w:rsidRDefault="00000000">
      <w:pPr>
        <w:spacing w:line="288" w:lineRule="auto"/>
        <w:ind w:leftChars="177" w:left="796" w:hangingChars="154" w:hanging="371"/>
        <w:jc w:val="both"/>
        <w:rPr>
          <w:color w:val="FF0000"/>
          <w:lang w:eastAsia="zh-CN"/>
        </w:rPr>
      </w:pPr>
      <w:r w:rsidRPr="002D3CBC">
        <w:rPr>
          <w:rFonts w:hint="eastAsia"/>
          <w:b/>
          <w:color w:val="FF0000"/>
          <w:lang w:eastAsia="zh-CN"/>
        </w:rPr>
        <w:t>2.</w:t>
      </w:r>
      <w:r w:rsidRPr="002D3CBC">
        <w:rPr>
          <w:b/>
          <w:color w:val="FF0000"/>
          <w:lang w:eastAsia="zh-CN"/>
        </w:rPr>
        <w:t xml:space="preserve">2 </w:t>
      </w:r>
      <w:r w:rsidRPr="002D3CBC">
        <w:rPr>
          <w:rFonts w:hint="eastAsia"/>
          <w:b/>
          <w:color w:val="FF0000"/>
          <w:lang w:eastAsia="zh-CN"/>
        </w:rPr>
        <w:t>提交</w:t>
      </w:r>
      <w:r w:rsidRPr="002D3CBC">
        <w:rPr>
          <w:b/>
          <w:color w:val="FF0000"/>
          <w:lang w:eastAsia="zh-CN"/>
        </w:rPr>
        <w:t>MD5</w:t>
      </w:r>
      <w:r w:rsidRPr="002D3CBC">
        <w:rPr>
          <w:rFonts w:hint="eastAsia"/>
          <w:b/>
          <w:color w:val="FF0000"/>
          <w:lang w:eastAsia="zh-CN"/>
        </w:rPr>
        <w:t>：</w:t>
      </w:r>
      <w:r w:rsidRPr="002D3CBC">
        <w:rPr>
          <w:rFonts w:hint="eastAsia"/>
          <w:color w:val="FF0000"/>
          <w:lang w:eastAsia="zh-CN"/>
        </w:rPr>
        <w:t>【考试结束后</w:t>
      </w:r>
      <w:r w:rsidRPr="002D3CBC">
        <w:rPr>
          <w:b/>
          <w:color w:val="FF0000"/>
          <w:lang w:eastAsia="zh-CN"/>
        </w:rPr>
        <w:t>10</w:t>
      </w:r>
      <w:r w:rsidRPr="002D3CBC">
        <w:rPr>
          <w:rFonts w:hint="eastAsia"/>
          <w:b/>
          <w:color w:val="FF0000"/>
          <w:lang w:eastAsia="zh-CN"/>
        </w:rPr>
        <w:t>分钟内完成</w:t>
      </w:r>
      <w:r w:rsidRPr="002D3CBC">
        <w:rPr>
          <w:rFonts w:hint="eastAsia"/>
          <w:color w:val="FF0000"/>
          <w:lang w:eastAsia="zh-CN"/>
        </w:rPr>
        <w:t>】提交录屏文件的</w:t>
      </w:r>
      <w:r w:rsidRPr="002D3CBC">
        <w:rPr>
          <w:rFonts w:hint="eastAsia"/>
          <w:color w:val="FF0000"/>
          <w:lang w:eastAsia="zh-CN"/>
        </w:rPr>
        <w:t>MD5</w:t>
      </w:r>
      <w:r w:rsidRPr="002D3CBC">
        <w:rPr>
          <w:rFonts w:hint="eastAsia"/>
          <w:color w:val="FF0000"/>
          <w:lang w:eastAsia="zh-CN"/>
        </w:rPr>
        <w:t>码。（提交到网络学堂对应作业“期末考试</w:t>
      </w:r>
      <w:r w:rsidRPr="002D3CBC">
        <w:rPr>
          <w:rFonts w:hint="eastAsia"/>
          <w:color w:val="FF0000"/>
          <w:lang w:eastAsia="zh-CN"/>
        </w:rPr>
        <w:t>MD</w:t>
      </w:r>
      <w:r w:rsidRPr="002D3CBC">
        <w:rPr>
          <w:color w:val="FF0000"/>
          <w:lang w:eastAsia="zh-CN"/>
        </w:rPr>
        <w:t>5</w:t>
      </w:r>
      <w:r w:rsidRPr="002D3CBC">
        <w:rPr>
          <w:rFonts w:hint="eastAsia"/>
          <w:color w:val="FF0000"/>
          <w:lang w:eastAsia="zh-CN"/>
        </w:rPr>
        <w:t>码”）</w:t>
      </w:r>
    </w:p>
    <w:p w14:paraId="7478A6AD" w14:textId="77777777" w:rsidR="000A0BB0" w:rsidRDefault="00000000">
      <w:pPr>
        <w:spacing w:line="288" w:lineRule="auto"/>
        <w:ind w:leftChars="177" w:left="782" w:hangingChars="148" w:hanging="357"/>
        <w:jc w:val="both"/>
        <w:rPr>
          <w:lang w:eastAsia="zh-CN"/>
        </w:rPr>
      </w:pPr>
      <w:r>
        <w:rPr>
          <w:rFonts w:hint="eastAsia"/>
          <w:b/>
          <w:lang w:eastAsia="zh-CN"/>
        </w:rPr>
        <w:t>2.</w:t>
      </w:r>
      <w:r>
        <w:rPr>
          <w:b/>
          <w:lang w:eastAsia="zh-CN"/>
        </w:rPr>
        <w:t xml:space="preserve">3 </w:t>
      </w:r>
      <w:r>
        <w:rPr>
          <w:rFonts w:hint="eastAsia"/>
          <w:b/>
          <w:lang w:eastAsia="zh-CN"/>
        </w:rPr>
        <w:t>上传网盘：</w:t>
      </w:r>
      <w:r>
        <w:rPr>
          <w:rFonts w:hint="eastAsia"/>
          <w:lang w:eastAsia="zh-CN"/>
        </w:rPr>
        <w:t>通过清华云盘</w:t>
      </w:r>
      <w:r>
        <w:rPr>
          <w:rFonts w:hint="eastAsia"/>
          <w:lang w:eastAsia="zh-CN"/>
        </w:rPr>
        <w:t>cloud</w:t>
      </w:r>
      <w:r>
        <w:rPr>
          <w:lang w:eastAsia="zh-CN"/>
        </w:rPr>
        <w:t>.tsinghua.edu.cn</w:t>
      </w:r>
      <w:r>
        <w:rPr>
          <w:rFonts w:hint="eastAsia"/>
          <w:lang w:eastAsia="zh-CN"/>
        </w:rPr>
        <w:t>上传完整的录屏文件，</w:t>
      </w:r>
      <w:r>
        <w:rPr>
          <w:rFonts w:hint="eastAsia"/>
          <w:b/>
          <w:color w:val="FF0000"/>
          <w:lang w:eastAsia="zh-CN"/>
        </w:rPr>
        <w:t>并一直保存到春季开学成绩复议期结束</w:t>
      </w:r>
      <w:r>
        <w:rPr>
          <w:rFonts w:hint="eastAsia"/>
          <w:lang w:eastAsia="zh-CN"/>
        </w:rPr>
        <w:t>；</w:t>
      </w:r>
    </w:p>
    <w:p w14:paraId="539F416B" w14:textId="77777777" w:rsidR="000A0BB0" w:rsidRDefault="00000000">
      <w:pPr>
        <w:pStyle w:val="af2"/>
        <w:spacing w:line="288" w:lineRule="auto"/>
        <w:ind w:leftChars="177" w:left="425" w:firstLineChars="0" w:firstLine="0"/>
        <w:jc w:val="both"/>
        <w:rPr>
          <w:lang w:eastAsia="zh-CN"/>
        </w:rPr>
      </w:pPr>
      <w:r>
        <w:rPr>
          <w:rFonts w:hint="eastAsia"/>
          <w:b/>
          <w:lang w:eastAsia="zh-CN"/>
        </w:rPr>
        <w:t>2.4</w:t>
      </w:r>
      <w:r>
        <w:rPr>
          <w:rFonts w:hint="eastAsia"/>
          <w:b/>
          <w:lang w:eastAsia="zh-CN"/>
        </w:rPr>
        <w:t>提交链接：</w:t>
      </w:r>
      <w:r>
        <w:rPr>
          <w:rFonts w:hint="eastAsia"/>
          <w:lang w:eastAsia="zh-CN"/>
        </w:rPr>
        <w:t>【在考试结束后</w:t>
      </w:r>
      <w:r>
        <w:rPr>
          <w:b/>
          <w:lang w:eastAsia="zh-CN"/>
        </w:rPr>
        <w:t>24</w:t>
      </w:r>
      <w:r>
        <w:rPr>
          <w:rFonts w:hint="eastAsia"/>
          <w:b/>
          <w:lang w:eastAsia="zh-CN"/>
        </w:rPr>
        <w:t>小时内完成</w:t>
      </w:r>
      <w:r>
        <w:rPr>
          <w:rFonts w:hint="eastAsia"/>
          <w:lang w:eastAsia="zh-CN"/>
        </w:rPr>
        <w:t>】提交录屏文件的清华云盘分享链接</w:t>
      </w:r>
      <w:bookmarkStart w:id="7" w:name="_Hlk59714774"/>
      <w:r>
        <w:rPr>
          <w:rFonts w:hint="eastAsia"/>
          <w:lang w:eastAsia="zh-CN"/>
        </w:rPr>
        <w:t>。</w:t>
      </w:r>
      <w:bookmarkStart w:id="8" w:name="_Hlk59718215"/>
      <w:r>
        <w:rPr>
          <w:rFonts w:hint="eastAsia"/>
          <w:lang w:eastAsia="zh-CN"/>
        </w:rPr>
        <w:t>（提交到网络学堂对应作业“期末考试录屏链接”）</w:t>
      </w:r>
    </w:p>
    <w:bookmarkEnd w:id="8"/>
    <w:p w14:paraId="1F9D8867" w14:textId="77777777" w:rsidR="000A0BB0" w:rsidRDefault="00000000">
      <w:pPr>
        <w:spacing w:line="288" w:lineRule="auto"/>
        <w:ind w:leftChars="175" w:left="420"/>
        <w:jc w:val="both"/>
        <w:rPr>
          <w:i/>
          <w:lang w:eastAsia="zh-CN"/>
        </w:rPr>
      </w:pPr>
      <w:r>
        <w:rPr>
          <w:rFonts w:hint="eastAsia"/>
          <w:i/>
          <w:lang w:eastAsia="zh-CN"/>
        </w:rPr>
        <w:t>强调：先修改文件名，再算</w:t>
      </w:r>
      <w:r>
        <w:rPr>
          <w:rFonts w:hint="eastAsia"/>
          <w:i/>
          <w:lang w:eastAsia="zh-CN"/>
        </w:rPr>
        <w:t>MD</w:t>
      </w:r>
      <w:r>
        <w:rPr>
          <w:i/>
          <w:lang w:eastAsia="zh-CN"/>
        </w:rPr>
        <w:t>5</w:t>
      </w:r>
      <w:r>
        <w:rPr>
          <w:rFonts w:hint="eastAsia"/>
          <w:i/>
          <w:lang w:eastAsia="zh-CN"/>
        </w:rPr>
        <w:t>。算好</w:t>
      </w:r>
      <w:r>
        <w:rPr>
          <w:i/>
          <w:lang w:eastAsia="zh-CN"/>
        </w:rPr>
        <w:t>MD5</w:t>
      </w:r>
      <w:r>
        <w:rPr>
          <w:rFonts w:hint="eastAsia"/>
          <w:i/>
          <w:lang w:eastAsia="zh-CN"/>
        </w:rPr>
        <w:t>后，不要修改任何信息（包括文件名）直接上传，否则，上传视频将与</w:t>
      </w:r>
      <w:r>
        <w:rPr>
          <w:rFonts w:hint="eastAsia"/>
          <w:i/>
          <w:lang w:eastAsia="zh-CN"/>
        </w:rPr>
        <w:t>M</w:t>
      </w:r>
      <w:r>
        <w:rPr>
          <w:i/>
          <w:lang w:eastAsia="zh-CN"/>
        </w:rPr>
        <w:t>D5</w:t>
      </w:r>
      <w:r>
        <w:rPr>
          <w:rFonts w:hint="eastAsia"/>
          <w:i/>
          <w:lang w:eastAsia="zh-CN"/>
        </w:rPr>
        <w:t>值不一致，并被认定无效！</w:t>
      </w:r>
    </w:p>
    <w:p w14:paraId="7986ABC9" w14:textId="77777777" w:rsidR="000A0BB0" w:rsidRDefault="000A0BB0">
      <w:pPr>
        <w:spacing w:beforeLines="50" w:before="120" w:line="288" w:lineRule="auto"/>
        <w:jc w:val="both"/>
        <w:rPr>
          <w:b/>
          <w:lang w:eastAsia="zh-CN"/>
        </w:rPr>
      </w:pPr>
    </w:p>
    <w:p w14:paraId="3E792C17" w14:textId="77777777" w:rsidR="000A0BB0" w:rsidRDefault="00000000">
      <w:pPr>
        <w:pStyle w:val="2"/>
        <w:spacing w:line="288" w:lineRule="auto"/>
        <w:rPr>
          <w:lang w:eastAsia="zh-CN"/>
        </w:rPr>
      </w:pPr>
      <w:proofErr w:type="spellStart"/>
      <w:r>
        <w:t>特别强调</w:t>
      </w:r>
      <w:bookmarkEnd w:id="7"/>
      <w:proofErr w:type="spellEnd"/>
      <w:r>
        <w:rPr>
          <w:rFonts w:hint="eastAsia"/>
          <w:lang w:eastAsia="zh-CN"/>
        </w:rPr>
        <w:t>的关键要点：</w:t>
      </w:r>
    </w:p>
    <w:p w14:paraId="499D41C0" w14:textId="77777777" w:rsidR="000A0BB0" w:rsidRDefault="00000000">
      <w:pPr>
        <w:pStyle w:val="af2"/>
        <w:numPr>
          <w:ilvl w:val="0"/>
          <w:numId w:val="5"/>
        </w:numPr>
        <w:spacing w:beforeLines="50" w:before="120" w:line="288" w:lineRule="auto"/>
        <w:ind w:firstLineChars="0"/>
        <w:jc w:val="both"/>
        <w:rPr>
          <w:lang w:eastAsia="zh-CN"/>
        </w:rPr>
      </w:pPr>
      <w:r>
        <w:rPr>
          <w:rFonts w:hint="eastAsia"/>
          <w:lang w:eastAsia="zh-CN"/>
        </w:rPr>
        <w:t>考前一定要完整测试以上环节！确保对整个考试流程熟悉。</w:t>
      </w:r>
    </w:p>
    <w:p w14:paraId="30F042F6" w14:textId="77777777" w:rsidR="000A0BB0" w:rsidRDefault="00000000">
      <w:pPr>
        <w:pStyle w:val="af2"/>
        <w:numPr>
          <w:ilvl w:val="0"/>
          <w:numId w:val="5"/>
        </w:numPr>
        <w:spacing w:line="288" w:lineRule="auto"/>
        <w:ind w:firstLineChars="0"/>
        <w:jc w:val="both"/>
        <w:rPr>
          <w:lang w:eastAsia="zh-CN"/>
        </w:rPr>
      </w:pPr>
      <w:r>
        <w:rPr>
          <w:rFonts w:hint="eastAsia"/>
          <w:lang w:eastAsia="zh-CN"/>
        </w:rPr>
        <w:t>提交录屏文件时，先将文件修改为自己的学号，再算录屏文件的</w:t>
      </w:r>
      <w:r>
        <w:rPr>
          <w:rFonts w:hint="eastAsia"/>
          <w:lang w:eastAsia="zh-CN"/>
        </w:rPr>
        <w:t>MD5</w:t>
      </w:r>
      <w:r>
        <w:rPr>
          <w:rFonts w:hint="eastAsia"/>
          <w:lang w:eastAsia="zh-CN"/>
        </w:rPr>
        <w:t>码。生成</w:t>
      </w:r>
      <w:r>
        <w:rPr>
          <w:rFonts w:hint="eastAsia"/>
          <w:lang w:eastAsia="zh-CN"/>
        </w:rPr>
        <w:t>MD5</w:t>
      </w:r>
      <w:r>
        <w:rPr>
          <w:rFonts w:hint="eastAsia"/>
          <w:lang w:eastAsia="zh-CN"/>
        </w:rPr>
        <w:t>码后，就不能再对录屏文件做任何改动了，包括文件名等信息都不能修改。如果上传录屏文件的</w:t>
      </w:r>
      <w:r>
        <w:rPr>
          <w:rFonts w:hint="eastAsia"/>
          <w:lang w:eastAsia="zh-CN"/>
        </w:rPr>
        <w:t>MD5</w:t>
      </w:r>
      <w:r>
        <w:rPr>
          <w:rFonts w:hint="eastAsia"/>
          <w:lang w:eastAsia="zh-CN"/>
        </w:rPr>
        <w:t>和网络学堂上提交的</w:t>
      </w:r>
      <w:r>
        <w:rPr>
          <w:rFonts w:hint="eastAsia"/>
          <w:lang w:eastAsia="zh-CN"/>
        </w:rPr>
        <w:t>MD5</w:t>
      </w:r>
      <w:r>
        <w:rPr>
          <w:rFonts w:hint="eastAsia"/>
          <w:lang w:eastAsia="zh-CN"/>
        </w:rPr>
        <w:t>不匹配，或者未上传</w:t>
      </w:r>
      <w:r>
        <w:rPr>
          <w:rFonts w:hint="eastAsia"/>
          <w:lang w:eastAsia="zh-CN"/>
        </w:rPr>
        <w:t>MD5</w:t>
      </w:r>
      <w:r>
        <w:rPr>
          <w:rFonts w:hint="eastAsia"/>
          <w:lang w:eastAsia="zh-CN"/>
        </w:rPr>
        <w:t>，或者未上</w:t>
      </w:r>
      <w:proofErr w:type="gramStart"/>
      <w:r>
        <w:rPr>
          <w:rFonts w:hint="eastAsia"/>
          <w:lang w:eastAsia="zh-CN"/>
        </w:rPr>
        <w:t>传整个</w:t>
      </w:r>
      <w:proofErr w:type="gramEnd"/>
      <w:r>
        <w:rPr>
          <w:rFonts w:hint="eastAsia"/>
          <w:lang w:eastAsia="zh-CN"/>
        </w:rPr>
        <w:t>录屏文件，均按照考试作弊处理。</w:t>
      </w:r>
    </w:p>
    <w:p w14:paraId="0C45938A" w14:textId="77777777" w:rsidR="000A0BB0" w:rsidRDefault="00000000">
      <w:pPr>
        <w:pStyle w:val="af2"/>
        <w:numPr>
          <w:ilvl w:val="0"/>
          <w:numId w:val="5"/>
        </w:numPr>
        <w:spacing w:line="288" w:lineRule="auto"/>
        <w:ind w:firstLineChars="0"/>
        <w:jc w:val="both"/>
        <w:rPr>
          <w:lang w:eastAsia="zh-CN"/>
        </w:rPr>
      </w:pPr>
      <w:r>
        <w:rPr>
          <w:rFonts w:hint="eastAsia"/>
          <w:lang w:eastAsia="zh-CN"/>
        </w:rPr>
        <w:t>再次强调，</w:t>
      </w:r>
      <w:r>
        <w:rPr>
          <w:rFonts w:hint="eastAsia"/>
          <w:highlight w:val="yellow"/>
          <w:lang w:eastAsia="zh-CN"/>
        </w:rPr>
        <w:t>考试只能参考自己在考前准备好的资料，不能在考试过程中使用搜索引</w:t>
      </w:r>
      <w:proofErr w:type="gramStart"/>
      <w:r>
        <w:rPr>
          <w:rFonts w:hint="eastAsia"/>
          <w:highlight w:val="yellow"/>
          <w:lang w:eastAsia="zh-CN"/>
        </w:rPr>
        <w:t>擎等工具</w:t>
      </w:r>
      <w:proofErr w:type="gramEnd"/>
      <w:r>
        <w:rPr>
          <w:rFonts w:hint="eastAsia"/>
          <w:highlight w:val="yellow"/>
          <w:lang w:eastAsia="zh-CN"/>
        </w:rPr>
        <w:t>查找资料</w:t>
      </w:r>
      <w:r>
        <w:rPr>
          <w:rFonts w:hint="eastAsia"/>
          <w:lang w:eastAsia="zh-CN"/>
        </w:rPr>
        <w:t>！我们会对录</w:t>
      </w:r>
      <w:proofErr w:type="gramStart"/>
      <w:r>
        <w:rPr>
          <w:rFonts w:hint="eastAsia"/>
          <w:lang w:eastAsia="zh-CN"/>
        </w:rPr>
        <w:t>屏软件录屏做</w:t>
      </w:r>
      <w:proofErr w:type="gramEnd"/>
      <w:r>
        <w:rPr>
          <w:rFonts w:hint="eastAsia"/>
          <w:lang w:eastAsia="zh-CN"/>
        </w:rPr>
        <w:t>审查，一经发现按照作弊处理！</w:t>
      </w:r>
    </w:p>
    <w:p w14:paraId="6439C323" w14:textId="77777777" w:rsidR="000A0BB0" w:rsidRDefault="00000000">
      <w:pPr>
        <w:pStyle w:val="af2"/>
        <w:numPr>
          <w:ilvl w:val="0"/>
          <w:numId w:val="5"/>
        </w:numPr>
        <w:spacing w:line="288" w:lineRule="auto"/>
        <w:ind w:firstLineChars="0"/>
        <w:jc w:val="both"/>
        <w:rPr>
          <w:lang w:eastAsia="zh-CN"/>
        </w:rPr>
      </w:pPr>
      <w:r>
        <w:rPr>
          <w:lang w:eastAsia="zh-CN"/>
        </w:rPr>
        <w:t>如果对</w:t>
      </w:r>
      <w:proofErr w:type="gramStart"/>
      <w:r>
        <w:rPr>
          <w:lang w:eastAsia="zh-CN"/>
        </w:rPr>
        <w:t>机考过程</w:t>
      </w:r>
      <w:proofErr w:type="gramEnd"/>
      <w:r>
        <w:rPr>
          <w:lang w:eastAsia="zh-CN"/>
        </w:rPr>
        <w:t>或考题有任何疑义，请务必在考试结束后的</w:t>
      </w:r>
      <w:r>
        <w:rPr>
          <w:lang w:eastAsia="zh-CN"/>
        </w:rPr>
        <w:t>30</w:t>
      </w:r>
      <w:r>
        <w:rPr>
          <w:lang w:eastAsia="zh-CN"/>
        </w:rPr>
        <w:t>分钟内联系</w:t>
      </w:r>
      <w:r>
        <w:rPr>
          <w:rFonts w:hint="eastAsia"/>
          <w:lang w:eastAsia="zh-CN"/>
        </w:rPr>
        <w:t>老师或</w:t>
      </w:r>
      <w:r>
        <w:rPr>
          <w:lang w:eastAsia="zh-CN"/>
        </w:rPr>
        <w:t>助教（</w:t>
      </w:r>
      <w:proofErr w:type="gramStart"/>
      <w:r>
        <w:rPr>
          <w:lang w:eastAsia="zh-CN"/>
        </w:rPr>
        <w:t>微信或</w:t>
      </w:r>
      <w:proofErr w:type="gramEnd"/>
      <w:r>
        <w:rPr>
          <w:lang w:eastAsia="zh-CN"/>
        </w:rPr>
        <w:t>邮箱），超过时间未提交的，将视为考生已经正常</w:t>
      </w:r>
      <w:proofErr w:type="gramStart"/>
      <w:r>
        <w:rPr>
          <w:lang w:eastAsia="zh-CN"/>
        </w:rPr>
        <w:t>完成机考环节</w:t>
      </w:r>
      <w:proofErr w:type="gramEnd"/>
      <w:r>
        <w:rPr>
          <w:lang w:eastAsia="zh-CN"/>
        </w:rPr>
        <w:t>。</w:t>
      </w:r>
      <w:r>
        <w:rPr>
          <w:lang w:eastAsia="zh-CN"/>
        </w:rPr>
        <w:br w:type="page"/>
      </w:r>
    </w:p>
    <w:p w14:paraId="170003CA" w14:textId="77777777" w:rsidR="000A0BB0" w:rsidRDefault="00000000">
      <w:pPr>
        <w:pStyle w:val="ab"/>
        <w:spacing w:line="288" w:lineRule="auto"/>
        <w:rPr>
          <w:lang w:eastAsia="zh-CN"/>
        </w:rPr>
      </w:pPr>
      <w:r>
        <w:rPr>
          <w:rFonts w:hint="eastAsia"/>
          <w:lang w:eastAsia="zh-CN"/>
        </w:rPr>
        <w:lastRenderedPageBreak/>
        <w:t>附件</w:t>
      </w:r>
    </w:p>
    <w:p w14:paraId="769E0956" w14:textId="77777777" w:rsidR="000A0BB0" w:rsidRDefault="000A0BB0">
      <w:pPr>
        <w:spacing w:line="288" w:lineRule="auto"/>
        <w:rPr>
          <w:lang w:eastAsia="zh-CN"/>
        </w:rPr>
      </w:pPr>
    </w:p>
    <w:p w14:paraId="27D927D9" w14:textId="77777777" w:rsidR="000A0BB0" w:rsidRDefault="00000000">
      <w:pPr>
        <w:spacing w:beforeLines="50" w:before="120" w:line="288" w:lineRule="auto"/>
        <w:jc w:val="both"/>
        <w:rPr>
          <w:lang w:eastAsia="zh-CN"/>
        </w:rPr>
      </w:pPr>
      <w:r>
        <w:rPr>
          <w:rFonts w:hint="eastAsia"/>
          <w:b/>
          <w:bCs/>
          <w:color w:val="FF0000"/>
          <w:highlight w:val="yellow"/>
          <w:lang w:eastAsia="zh-CN"/>
        </w:rPr>
        <w:t>1</w:t>
      </w:r>
      <w:r>
        <w:rPr>
          <w:rFonts w:hint="eastAsia"/>
          <w:b/>
          <w:bCs/>
          <w:color w:val="FF0000"/>
          <w:highlight w:val="yellow"/>
          <w:lang w:eastAsia="zh-CN"/>
        </w:rPr>
        <w:t>、仅可使用</w:t>
      </w:r>
      <w:r>
        <w:rPr>
          <w:rFonts w:hint="eastAsia"/>
          <w:b/>
          <w:bCs/>
          <w:color w:val="FF0000"/>
          <w:highlight w:val="yellow"/>
          <w:lang w:eastAsia="zh-CN"/>
        </w:rPr>
        <w:t>O</w:t>
      </w:r>
      <w:r>
        <w:rPr>
          <w:b/>
          <w:bCs/>
          <w:color w:val="FF0000"/>
          <w:highlight w:val="yellow"/>
          <w:lang w:eastAsia="zh-CN"/>
        </w:rPr>
        <w:t xml:space="preserve">BS </w:t>
      </w:r>
      <w:r>
        <w:rPr>
          <w:rFonts w:hint="eastAsia"/>
          <w:b/>
          <w:bCs/>
          <w:color w:val="FF0000"/>
          <w:highlight w:val="yellow"/>
          <w:lang w:eastAsia="zh-CN"/>
        </w:rPr>
        <w:t>进行录屏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lang w:eastAsia="zh-CN"/>
        </w:rPr>
        <w:t>使用说明见后文“</w:t>
      </w:r>
      <w:r>
        <w:rPr>
          <w:rFonts w:hint="eastAsia"/>
          <w:lang w:eastAsia="zh-CN"/>
        </w:rPr>
        <w:t>OBS</w:t>
      </w:r>
      <w:r>
        <w:rPr>
          <w:rFonts w:hint="eastAsia"/>
          <w:lang w:eastAsia="zh-CN"/>
        </w:rPr>
        <w:t>软件安装及设置说明”。</w:t>
      </w:r>
    </w:p>
    <w:p w14:paraId="50DA7032" w14:textId="77777777" w:rsidR="000A0BB0" w:rsidRDefault="00000000">
      <w:pPr>
        <w:spacing w:beforeLines="50" w:before="120" w:line="288" w:lineRule="auto"/>
        <w:jc w:val="both"/>
        <w:rPr>
          <w:lang w:eastAsia="zh-CN"/>
        </w:rPr>
      </w:pPr>
      <w:r>
        <w:rPr>
          <w:rFonts w:hint="eastAsia"/>
          <w:highlight w:val="yellow"/>
          <w:lang w:eastAsia="zh-CN"/>
        </w:rPr>
        <w:t>2</w:t>
      </w:r>
      <w:r>
        <w:rPr>
          <w:rFonts w:hint="eastAsia"/>
          <w:highlight w:val="yellow"/>
          <w:lang w:eastAsia="zh-CN"/>
        </w:rPr>
        <w:t>、计算录屏文件</w:t>
      </w:r>
      <w:r>
        <w:rPr>
          <w:highlight w:val="yellow"/>
          <w:lang w:eastAsia="zh-CN"/>
        </w:rPr>
        <w:t>MD5</w:t>
      </w:r>
      <w:r>
        <w:rPr>
          <w:rFonts w:hint="eastAsia"/>
          <w:highlight w:val="yellow"/>
          <w:lang w:eastAsia="zh-CN"/>
        </w:rPr>
        <w:t>的方法：</w:t>
      </w:r>
    </w:p>
    <w:p w14:paraId="670F0920" w14:textId="77777777" w:rsidR="000A0BB0" w:rsidRDefault="00000000">
      <w:pPr>
        <w:spacing w:beforeLines="50" w:before="120" w:line="288" w:lineRule="auto"/>
        <w:ind w:firstLine="448"/>
        <w:jc w:val="both"/>
        <w:rPr>
          <w:rFonts w:ascii="Consolas" w:hAnsi="Consolas"/>
          <w:b/>
          <w:color w:val="FF0000"/>
          <w:lang w:eastAsia="zh-CN"/>
        </w:rPr>
      </w:pPr>
      <w:r>
        <w:rPr>
          <w:rFonts w:hint="eastAsia"/>
          <w:lang w:eastAsia="zh-CN"/>
        </w:rPr>
        <w:t>若使用</w:t>
      </w:r>
      <w:r>
        <w:rPr>
          <w:rFonts w:hint="eastAsia"/>
          <w:lang w:eastAsia="zh-CN"/>
        </w:rPr>
        <w:t>Windows</w:t>
      </w:r>
      <w:r>
        <w:rPr>
          <w:rFonts w:hint="eastAsia"/>
          <w:lang w:eastAsia="zh-CN"/>
        </w:rPr>
        <w:t>系统，则使用命令：</w:t>
      </w:r>
      <w:proofErr w:type="spellStart"/>
      <w:r>
        <w:rPr>
          <w:rFonts w:ascii="Consolas" w:hAnsi="Consolas"/>
          <w:b/>
          <w:color w:val="FF0000"/>
          <w:lang w:eastAsia="zh-CN"/>
        </w:rPr>
        <w:t>CertUtil</w:t>
      </w:r>
      <w:proofErr w:type="spellEnd"/>
      <w:r>
        <w:rPr>
          <w:rFonts w:ascii="Consolas" w:hAnsi="Consolas"/>
          <w:b/>
          <w:color w:val="FF0000"/>
          <w:lang w:eastAsia="zh-CN"/>
        </w:rPr>
        <w:t xml:space="preserve"> -</w:t>
      </w:r>
      <w:proofErr w:type="spellStart"/>
      <w:r>
        <w:rPr>
          <w:rFonts w:ascii="Consolas" w:hAnsi="Consolas"/>
          <w:b/>
          <w:color w:val="FF0000"/>
          <w:lang w:eastAsia="zh-CN"/>
        </w:rPr>
        <w:t>hashfile</w:t>
      </w:r>
      <w:proofErr w:type="spellEnd"/>
      <w:r>
        <w:rPr>
          <w:rFonts w:ascii="Consolas" w:hAnsi="Consolas"/>
          <w:lang w:eastAsia="zh-CN"/>
        </w:rPr>
        <w:t xml:space="preserve"> </w:t>
      </w:r>
      <w:r>
        <w:rPr>
          <w:rFonts w:ascii="Consolas" w:hAnsi="Consolas" w:hint="eastAsia"/>
          <w:lang w:eastAsia="zh-CN"/>
        </w:rPr>
        <w:t>文件路径</w:t>
      </w:r>
      <w:r>
        <w:rPr>
          <w:rFonts w:ascii="Consolas" w:hAnsi="Consolas"/>
          <w:lang w:eastAsia="zh-CN"/>
        </w:rPr>
        <w:t xml:space="preserve"> </w:t>
      </w:r>
      <w:r>
        <w:rPr>
          <w:rFonts w:ascii="Consolas" w:hAnsi="Consolas"/>
          <w:b/>
          <w:color w:val="FF0000"/>
          <w:lang w:eastAsia="zh-CN"/>
        </w:rPr>
        <w:t>MD5</w:t>
      </w:r>
    </w:p>
    <w:p w14:paraId="4DF523D5" w14:textId="1E95D569" w:rsidR="00413A3D" w:rsidRDefault="00276866" w:rsidP="004210E0">
      <w:pPr>
        <w:spacing w:beforeLines="50" w:before="120" w:line="288" w:lineRule="auto"/>
        <w:ind w:firstLine="448"/>
        <w:jc w:val="both"/>
        <w:rPr>
          <w:b/>
          <w:bCs/>
          <w:lang w:eastAsia="zh-CN"/>
        </w:rPr>
      </w:pPr>
      <w:proofErr w:type="spellStart"/>
      <w:r w:rsidRPr="00276866">
        <w:rPr>
          <w:rFonts w:hint="eastAsia"/>
          <w:b/>
          <w:bCs/>
          <w:lang w:eastAsia="zh-CN"/>
        </w:rPr>
        <w:t>certutil</w:t>
      </w:r>
      <w:proofErr w:type="spellEnd"/>
      <w:r w:rsidRPr="00276866">
        <w:rPr>
          <w:rFonts w:hint="eastAsia"/>
          <w:b/>
          <w:bCs/>
          <w:lang w:eastAsia="zh-CN"/>
        </w:rPr>
        <w:t xml:space="preserve"> -</w:t>
      </w:r>
      <w:proofErr w:type="spellStart"/>
      <w:r w:rsidRPr="00276866">
        <w:rPr>
          <w:rFonts w:hint="eastAsia"/>
          <w:b/>
          <w:bCs/>
          <w:lang w:eastAsia="zh-CN"/>
        </w:rPr>
        <w:t>hashfile</w:t>
      </w:r>
      <w:proofErr w:type="spellEnd"/>
      <w:r w:rsidRPr="00276866"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2024010701.</w:t>
      </w:r>
      <w:r w:rsidR="008A5438">
        <w:rPr>
          <w:rFonts w:hint="eastAsia"/>
          <w:b/>
          <w:bCs/>
          <w:lang w:eastAsia="zh-CN"/>
        </w:rPr>
        <w:t>mp4</w:t>
      </w:r>
      <w:r w:rsidRPr="00276866">
        <w:rPr>
          <w:rFonts w:hint="eastAsia"/>
          <w:b/>
          <w:bCs/>
          <w:lang w:eastAsia="zh-CN"/>
        </w:rPr>
        <w:t xml:space="preserve"> MD5</w:t>
      </w:r>
    </w:p>
    <w:p w14:paraId="1AC676DF" w14:textId="67A70031" w:rsidR="00AD69AE" w:rsidRDefault="00AD69AE" w:rsidP="004210E0">
      <w:pPr>
        <w:spacing w:beforeLines="50" w:before="120" w:line="288" w:lineRule="auto"/>
        <w:ind w:firstLine="448"/>
        <w:jc w:val="both"/>
        <w:rPr>
          <w:b/>
          <w:bCs/>
          <w:lang w:eastAsia="zh-CN"/>
        </w:rPr>
      </w:pPr>
      <w:r w:rsidRPr="00AD69AE">
        <w:rPr>
          <w:b/>
          <w:bCs/>
          <w:lang w:eastAsia="zh-CN"/>
        </w:rPr>
        <w:t>bcc83f9f83f0c37286d136a482c988de</w:t>
      </w:r>
    </w:p>
    <w:p w14:paraId="46DDFE18" w14:textId="77777777" w:rsidR="000A0BB0" w:rsidRDefault="00000000">
      <w:pPr>
        <w:spacing w:beforeLines="50" w:before="120" w:line="288" w:lineRule="auto"/>
        <w:ind w:firstLine="448"/>
        <w:jc w:val="both"/>
        <w:rPr>
          <w:lang w:eastAsia="zh-CN"/>
        </w:rPr>
      </w:pPr>
      <w:r>
        <w:rPr>
          <w:rFonts w:hint="eastAsia"/>
          <w:lang w:eastAsia="zh-CN"/>
        </w:rPr>
        <w:t>若使用</w:t>
      </w:r>
      <w:r>
        <w:rPr>
          <w:rFonts w:hint="eastAsia"/>
          <w:lang w:eastAsia="zh-CN"/>
        </w:rPr>
        <w:t xml:space="preserve">     MacOS</w:t>
      </w:r>
      <w:r>
        <w:rPr>
          <w:rFonts w:hint="eastAsia"/>
          <w:lang w:eastAsia="zh-CN"/>
        </w:rPr>
        <w:t>系统，则使用命令：</w:t>
      </w:r>
      <w:r>
        <w:rPr>
          <w:rFonts w:ascii="Consolas" w:hAnsi="Consolas"/>
          <w:b/>
          <w:color w:val="FF0000"/>
          <w:lang w:eastAsia="zh-CN"/>
        </w:rPr>
        <w:t>md5</w:t>
      </w:r>
      <w:r>
        <w:rPr>
          <w:rFonts w:ascii="Consolas" w:hAnsi="Consolas"/>
          <w:lang w:eastAsia="zh-CN"/>
        </w:rPr>
        <w:t xml:space="preserve"> </w:t>
      </w:r>
      <w:r>
        <w:rPr>
          <w:rFonts w:ascii="Consolas" w:hAnsi="Consolas" w:hint="eastAsia"/>
          <w:lang w:eastAsia="zh-CN"/>
        </w:rPr>
        <w:t>文件路径</w:t>
      </w:r>
    </w:p>
    <w:p w14:paraId="4D69C705" w14:textId="77777777" w:rsidR="000A0BB0" w:rsidRDefault="00000000">
      <w:pPr>
        <w:spacing w:beforeLines="50" w:before="120" w:line="288" w:lineRule="auto"/>
        <w:ind w:firstLine="448"/>
        <w:jc w:val="both"/>
        <w:rPr>
          <w:rFonts w:ascii="Consolas" w:hAnsi="Consolas"/>
          <w:lang w:eastAsia="zh-CN"/>
        </w:rPr>
      </w:pPr>
      <w:r>
        <w:rPr>
          <w:rFonts w:hint="eastAsia"/>
          <w:lang w:eastAsia="zh-CN"/>
        </w:rPr>
        <w:t>若使用</w:t>
      </w:r>
      <w:r>
        <w:rPr>
          <w:rFonts w:hint="eastAsia"/>
          <w:lang w:eastAsia="zh-CN"/>
        </w:rPr>
        <w:t xml:space="preserve">        Linux </w:t>
      </w:r>
      <w:r>
        <w:rPr>
          <w:rFonts w:hint="eastAsia"/>
          <w:lang w:eastAsia="zh-CN"/>
        </w:rPr>
        <w:t>系统，则使用命令：</w:t>
      </w:r>
      <w:r>
        <w:rPr>
          <w:rFonts w:ascii="Consolas" w:hAnsi="Consolas"/>
          <w:b/>
          <w:color w:val="FF0000"/>
          <w:lang w:eastAsia="zh-CN"/>
        </w:rPr>
        <w:t>md5sum</w:t>
      </w:r>
      <w:r>
        <w:rPr>
          <w:rFonts w:ascii="Consolas" w:hAnsi="Consolas"/>
          <w:lang w:eastAsia="zh-CN"/>
        </w:rPr>
        <w:t xml:space="preserve"> </w:t>
      </w:r>
      <w:r>
        <w:rPr>
          <w:rFonts w:ascii="Consolas" w:hAnsi="Consolas" w:hint="eastAsia"/>
          <w:lang w:eastAsia="zh-CN"/>
        </w:rPr>
        <w:t>文件路径</w:t>
      </w:r>
    </w:p>
    <w:p w14:paraId="6E04DEA9" w14:textId="77777777" w:rsidR="000A0BB0" w:rsidRDefault="000A0BB0">
      <w:pPr>
        <w:spacing w:line="288" w:lineRule="auto"/>
        <w:jc w:val="both"/>
        <w:rPr>
          <w:b/>
          <w:bCs/>
          <w:sz w:val="21"/>
          <w:szCs w:val="21"/>
          <w:lang w:eastAsia="zh-CN"/>
        </w:rPr>
      </w:pPr>
    </w:p>
    <w:p w14:paraId="4BDEDD0C" w14:textId="77777777" w:rsidR="000A0BB0" w:rsidRDefault="00000000">
      <w:pPr>
        <w:spacing w:line="288" w:lineRule="auto"/>
        <w:jc w:val="both"/>
        <w:rPr>
          <w:b/>
          <w:bCs/>
          <w:sz w:val="28"/>
          <w:szCs w:val="28"/>
          <w:lang w:eastAsia="zh-CN"/>
        </w:rPr>
      </w:pPr>
      <w:r>
        <w:rPr>
          <w:b/>
          <w:bCs/>
          <w:sz w:val="28"/>
          <w:szCs w:val="28"/>
          <w:lang w:eastAsia="zh-CN"/>
        </w:rPr>
        <w:t>OBS</w:t>
      </w:r>
      <w:r>
        <w:rPr>
          <w:b/>
          <w:bCs/>
          <w:sz w:val="28"/>
          <w:szCs w:val="28"/>
          <w:lang w:eastAsia="zh-CN"/>
        </w:rPr>
        <w:t>软件安装</w:t>
      </w:r>
      <w:proofErr w:type="gramStart"/>
      <w:r>
        <w:rPr>
          <w:b/>
          <w:bCs/>
          <w:sz w:val="28"/>
          <w:szCs w:val="28"/>
          <w:lang w:eastAsia="zh-CN"/>
        </w:rPr>
        <w:t>及设置</w:t>
      </w:r>
      <w:proofErr w:type="gramEnd"/>
      <w:r>
        <w:rPr>
          <w:b/>
          <w:bCs/>
          <w:sz w:val="28"/>
          <w:szCs w:val="28"/>
          <w:lang w:eastAsia="zh-CN"/>
        </w:rPr>
        <w:t>说明</w:t>
      </w:r>
    </w:p>
    <w:p w14:paraId="3FD305AD" w14:textId="77777777" w:rsidR="000A0BB0" w:rsidRDefault="000A0BB0">
      <w:pPr>
        <w:spacing w:line="288" w:lineRule="auto"/>
        <w:jc w:val="both"/>
        <w:rPr>
          <w:b/>
          <w:bCs/>
          <w:sz w:val="28"/>
          <w:szCs w:val="28"/>
          <w:lang w:eastAsia="zh-CN"/>
        </w:rPr>
      </w:pPr>
    </w:p>
    <w:p w14:paraId="1D8DA267" w14:textId="77777777" w:rsidR="000A0BB0" w:rsidRDefault="00000000">
      <w:pPr>
        <w:widowControl w:val="0"/>
        <w:numPr>
          <w:ilvl w:val="0"/>
          <w:numId w:val="6"/>
        </w:numPr>
        <w:spacing w:line="288" w:lineRule="auto"/>
        <w:jc w:val="both"/>
        <w:rPr>
          <w:szCs w:val="21"/>
          <w:lang w:eastAsia="zh-CN"/>
        </w:rPr>
      </w:pPr>
      <w:r>
        <w:rPr>
          <w:b/>
          <w:bCs/>
          <w:sz w:val="21"/>
          <w:szCs w:val="21"/>
          <w:lang w:eastAsia="zh-CN"/>
        </w:rPr>
        <w:t>软件安装：</w:t>
      </w:r>
      <w:r>
        <w:rPr>
          <w:sz w:val="21"/>
          <w:szCs w:val="21"/>
          <w:lang w:eastAsia="zh-CN"/>
        </w:rPr>
        <w:t>前往</w:t>
      </w:r>
      <w:r>
        <w:rPr>
          <w:sz w:val="21"/>
          <w:szCs w:val="21"/>
          <w:lang w:eastAsia="zh-CN"/>
        </w:rPr>
        <w:t xml:space="preserve"> </w:t>
      </w:r>
      <w:hyperlink r:id="rId6" w:history="1">
        <w:r w:rsidR="000A0BB0">
          <w:rPr>
            <w:rStyle w:val="af0"/>
            <w:sz w:val="21"/>
            <w:szCs w:val="21"/>
            <w:lang w:eastAsia="zh-CN"/>
          </w:rPr>
          <w:t>https://obsproject.com/</w:t>
        </w:r>
      </w:hyperlink>
      <w:r>
        <w:rPr>
          <w:sz w:val="21"/>
          <w:szCs w:val="21"/>
          <w:lang w:eastAsia="zh-CN"/>
        </w:rPr>
        <w:t xml:space="preserve"> </w:t>
      </w:r>
      <w:r>
        <w:rPr>
          <w:sz w:val="21"/>
          <w:szCs w:val="21"/>
          <w:lang w:eastAsia="zh-CN"/>
        </w:rPr>
        <w:t>下载对应系统的</w:t>
      </w:r>
      <w:proofErr w:type="gramStart"/>
      <w:r>
        <w:rPr>
          <w:sz w:val="21"/>
          <w:szCs w:val="21"/>
          <w:lang w:eastAsia="zh-CN"/>
        </w:rPr>
        <w:t>安装包并安装</w:t>
      </w:r>
      <w:proofErr w:type="gramEnd"/>
      <w:r>
        <w:rPr>
          <w:sz w:val="21"/>
          <w:szCs w:val="21"/>
          <w:lang w:eastAsia="zh-CN"/>
        </w:rPr>
        <w:t>，安装完成后双击打开。</w:t>
      </w:r>
    </w:p>
    <w:p w14:paraId="5D9C1A1D" w14:textId="77777777" w:rsidR="000A0BB0" w:rsidRDefault="00000000">
      <w:pPr>
        <w:widowControl w:val="0"/>
        <w:numPr>
          <w:ilvl w:val="0"/>
          <w:numId w:val="6"/>
        </w:numPr>
        <w:spacing w:line="288" w:lineRule="auto"/>
        <w:jc w:val="both"/>
        <w:rPr>
          <w:b/>
          <w:bCs/>
          <w:szCs w:val="21"/>
          <w:lang w:eastAsia="zh-CN"/>
        </w:rPr>
      </w:pPr>
      <w:r>
        <w:rPr>
          <w:b/>
          <w:bCs/>
          <w:sz w:val="21"/>
          <w:szCs w:val="21"/>
          <w:lang w:eastAsia="zh-CN"/>
        </w:rPr>
        <w:t>设置来源：</w:t>
      </w:r>
      <w:r>
        <w:rPr>
          <w:sz w:val="21"/>
          <w:szCs w:val="21"/>
          <w:lang w:eastAsia="zh-CN"/>
        </w:rPr>
        <w:t>在主界面</w:t>
      </w:r>
      <w:r>
        <w:rPr>
          <w:sz w:val="21"/>
          <w:szCs w:val="21"/>
          <w:lang w:eastAsia="zh-CN"/>
        </w:rPr>
        <w:t>“</w:t>
      </w:r>
      <w:r>
        <w:rPr>
          <w:sz w:val="21"/>
          <w:szCs w:val="21"/>
          <w:lang w:eastAsia="zh-CN"/>
        </w:rPr>
        <w:t>来源</w:t>
      </w:r>
      <w:r>
        <w:rPr>
          <w:sz w:val="21"/>
          <w:szCs w:val="21"/>
          <w:lang w:eastAsia="zh-CN"/>
        </w:rPr>
        <w:t>”</w:t>
      </w:r>
      <w:r>
        <w:rPr>
          <w:sz w:val="21"/>
          <w:szCs w:val="21"/>
          <w:lang w:eastAsia="zh-CN"/>
        </w:rPr>
        <w:t>处点击加号，选择</w:t>
      </w:r>
      <w:r>
        <w:rPr>
          <w:sz w:val="21"/>
          <w:szCs w:val="21"/>
          <w:lang w:eastAsia="zh-CN"/>
        </w:rPr>
        <w:t>“</w:t>
      </w:r>
      <w:r>
        <w:rPr>
          <w:sz w:val="21"/>
          <w:szCs w:val="21"/>
          <w:lang w:eastAsia="zh-CN"/>
        </w:rPr>
        <w:t>显示</w:t>
      </w:r>
      <w:r>
        <w:rPr>
          <w:rFonts w:hint="eastAsia"/>
          <w:sz w:val="21"/>
          <w:szCs w:val="21"/>
          <w:lang w:eastAsia="zh-CN"/>
        </w:rPr>
        <w:t>器</w:t>
      </w:r>
      <w:r>
        <w:rPr>
          <w:sz w:val="21"/>
          <w:szCs w:val="21"/>
          <w:lang w:eastAsia="zh-CN"/>
        </w:rPr>
        <w:t>捕获</w:t>
      </w:r>
      <w:r>
        <w:rPr>
          <w:sz w:val="21"/>
          <w:szCs w:val="21"/>
          <w:lang w:eastAsia="zh-CN"/>
        </w:rPr>
        <w:t>”</w:t>
      </w:r>
      <w:r>
        <w:rPr>
          <w:sz w:val="21"/>
          <w:szCs w:val="21"/>
          <w:lang w:eastAsia="zh-CN"/>
        </w:rPr>
        <w:t>并确定。此时在工作区显示屏幕捕捉的内容，然后通过</w:t>
      </w:r>
      <w:r>
        <w:rPr>
          <w:rFonts w:hint="eastAsia"/>
          <w:b/>
          <w:sz w:val="21"/>
          <w:szCs w:val="21"/>
          <w:lang w:eastAsia="zh-CN"/>
        </w:rPr>
        <w:t>选择调整输出</w:t>
      </w:r>
      <w:proofErr w:type="gramStart"/>
      <w:r>
        <w:rPr>
          <w:rFonts w:hint="eastAsia"/>
          <w:b/>
          <w:sz w:val="21"/>
          <w:szCs w:val="21"/>
          <w:lang w:eastAsia="zh-CN"/>
        </w:rPr>
        <w:t>大小到源大小</w:t>
      </w:r>
      <w:proofErr w:type="gramEnd"/>
      <w:r>
        <w:rPr>
          <w:rFonts w:hint="eastAsia"/>
          <w:b/>
          <w:bCs/>
          <w:sz w:val="21"/>
          <w:szCs w:val="21"/>
          <w:lang w:eastAsia="zh-CN"/>
        </w:rPr>
        <w:t>（或者</w:t>
      </w:r>
      <w:r>
        <w:rPr>
          <w:b/>
          <w:bCs/>
          <w:sz w:val="21"/>
          <w:szCs w:val="21"/>
          <w:lang w:eastAsia="zh-CN"/>
        </w:rPr>
        <w:t>拖动视频四周的红色边框调整捕获视频大小</w:t>
      </w:r>
      <w:r>
        <w:rPr>
          <w:rFonts w:hint="eastAsia"/>
          <w:b/>
          <w:bCs/>
          <w:sz w:val="21"/>
          <w:szCs w:val="21"/>
          <w:lang w:eastAsia="zh-CN"/>
        </w:rPr>
        <w:t>）</w:t>
      </w:r>
      <w:r>
        <w:rPr>
          <w:b/>
          <w:bCs/>
          <w:sz w:val="21"/>
          <w:szCs w:val="21"/>
          <w:lang w:eastAsia="zh-CN"/>
        </w:rPr>
        <w:t>，使屏幕内容全部显示在工作区中</w:t>
      </w:r>
      <w:r>
        <w:rPr>
          <w:sz w:val="21"/>
          <w:szCs w:val="21"/>
          <w:lang w:eastAsia="zh-CN"/>
        </w:rPr>
        <w:t>。</w:t>
      </w:r>
    </w:p>
    <w:p w14:paraId="48A2BC6D" w14:textId="77777777" w:rsidR="000A0BB0" w:rsidRDefault="000A0BB0">
      <w:pPr>
        <w:spacing w:line="288" w:lineRule="auto"/>
        <w:jc w:val="both"/>
        <w:rPr>
          <w:b/>
          <w:bCs/>
          <w:szCs w:val="21"/>
          <w:lang w:eastAsia="zh-CN"/>
        </w:rPr>
      </w:pPr>
    </w:p>
    <w:p w14:paraId="26237F09" w14:textId="77777777" w:rsidR="000A0BB0" w:rsidRDefault="00000000">
      <w:pPr>
        <w:spacing w:line="288" w:lineRule="auto"/>
        <w:jc w:val="both"/>
        <w:rPr>
          <w:bCs/>
          <w:szCs w:val="21"/>
        </w:rPr>
      </w:pPr>
      <w:r>
        <w:rPr>
          <w:noProof/>
          <w:lang w:eastAsia="zh-CN"/>
        </w:rPr>
        <w:drawing>
          <wp:inline distT="0" distB="0" distL="0" distR="0" wp14:anchorId="705B1196" wp14:editId="70BE9ACE">
            <wp:extent cx="5727700" cy="3221990"/>
            <wp:effectExtent l="0" t="0" r="6350" b="0"/>
            <wp:docPr id="1033" name="图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图片 12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4327" w14:textId="77777777" w:rsidR="000A0BB0" w:rsidRDefault="00000000">
      <w:pPr>
        <w:spacing w:line="288" w:lineRule="auto"/>
        <w:jc w:val="both"/>
        <w:rPr>
          <w:b/>
          <w:bCs/>
          <w:szCs w:val="21"/>
        </w:rPr>
      </w:pPr>
      <w:r>
        <w:rPr>
          <w:noProof/>
          <w:lang w:eastAsia="zh-CN"/>
        </w:rPr>
        <w:lastRenderedPageBreak/>
        <w:drawing>
          <wp:inline distT="0" distB="0" distL="0" distR="0" wp14:anchorId="5B45BFA7" wp14:editId="1DD65C63">
            <wp:extent cx="5727700" cy="3221990"/>
            <wp:effectExtent l="0" t="0" r="6350" b="0"/>
            <wp:docPr id="1034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图片 1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0290" w14:textId="77777777" w:rsidR="000A0BB0" w:rsidRDefault="000A0BB0">
      <w:pPr>
        <w:spacing w:line="288" w:lineRule="auto"/>
        <w:jc w:val="both"/>
        <w:rPr>
          <w:b/>
          <w:bCs/>
          <w:szCs w:val="21"/>
        </w:rPr>
      </w:pPr>
    </w:p>
    <w:p w14:paraId="68ED2E85" w14:textId="77777777" w:rsidR="000A0BB0" w:rsidRDefault="00000000">
      <w:pPr>
        <w:widowControl w:val="0"/>
        <w:numPr>
          <w:ilvl w:val="0"/>
          <w:numId w:val="6"/>
        </w:numPr>
        <w:spacing w:line="288" w:lineRule="auto"/>
        <w:jc w:val="both"/>
        <w:rPr>
          <w:b/>
          <w:bCs/>
          <w:szCs w:val="21"/>
          <w:lang w:eastAsia="zh-CN"/>
        </w:rPr>
      </w:pPr>
      <w:r>
        <w:rPr>
          <w:b/>
          <w:bCs/>
          <w:sz w:val="21"/>
          <w:szCs w:val="21"/>
          <w:lang w:eastAsia="zh-CN"/>
        </w:rPr>
        <w:t>视频输出设置：</w:t>
      </w:r>
      <w:proofErr w:type="gramStart"/>
      <w:r>
        <w:rPr>
          <w:sz w:val="21"/>
          <w:szCs w:val="21"/>
          <w:lang w:eastAsia="zh-CN"/>
        </w:rPr>
        <w:t>点击主</w:t>
      </w:r>
      <w:proofErr w:type="gramEnd"/>
      <w:r>
        <w:rPr>
          <w:sz w:val="21"/>
          <w:szCs w:val="21"/>
          <w:lang w:eastAsia="zh-CN"/>
        </w:rPr>
        <w:t>界面</w:t>
      </w:r>
      <w:r>
        <w:rPr>
          <w:sz w:val="21"/>
          <w:szCs w:val="21"/>
          <w:lang w:eastAsia="zh-CN"/>
        </w:rPr>
        <w:t>“</w:t>
      </w:r>
      <w:r>
        <w:rPr>
          <w:sz w:val="21"/>
          <w:szCs w:val="21"/>
          <w:lang w:eastAsia="zh-CN"/>
        </w:rPr>
        <w:t>设置</w:t>
      </w:r>
      <w:r>
        <w:rPr>
          <w:sz w:val="21"/>
          <w:szCs w:val="21"/>
          <w:lang w:eastAsia="zh-CN"/>
        </w:rPr>
        <w:t>”-&gt;“</w:t>
      </w:r>
      <w:r>
        <w:rPr>
          <w:sz w:val="21"/>
          <w:szCs w:val="21"/>
          <w:lang w:eastAsia="zh-CN"/>
        </w:rPr>
        <w:t>视频</w:t>
      </w:r>
      <w:r>
        <w:rPr>
          <w:sz w:val="21"/>
          <w:szCs w:val="21"/>
          <w:lang w:eastAsia="zh-CN"/>
        </w:rPr>
        <w:t>”</w:t>
      </w:r>
      <w:r>
        <w:rPr>
          <w:sz w:val="21"/>
          <w:szCs w:val="21"/>
          <w:lang w:eastAsia="zh-CN"/>
        </w:rPr>
        <w:t>，调整</w:t>
      </w:r>
      <w:r>
        <w:rPr>
          <w:rFonts w:hint="eastAsia"/>
          <w:sz w:val="21"/>
          <w:szCs w:val="21"/>
          <w:lang w:eastAsia="zh-CN"/>
        </w:rPr>
        <w:t>输出（缩放）</w:t>
      </w:r>
      <w:r>
        <w:rPr>
          <w:sz w:val="21"/>
          <w:szCs w:val="21"/>
          <w:lang w:eastAsia="zh-CN"/>
        </w:rPr>
        <w:t>分辨率为</w:t>
      </w:r>
      <w:r>
        <w:rPr>
          <w:sz w:val="21"/>
          <w:szCs w:val="21"/>
          <w:lang w:eastAsia="zh-CN"/>
        </w:rPr>
        <w:t>1280x720</w:t>
      </w:r>
      <w:r>
        <w:rPr>
          <w:sz w:val="21"/>
          <w:szCs w:val="21"/>
          <w:lang w:eastAsia="zh-CN"/>
        </w:rPr>
        <w:t>，在下拉菜单中选择设置整数</w:t>
      </w:r>
      <w:r>
        <w:rPr>
          <w:sz w:val="21"/>
          <w:szCs w:val="21"/>
          <w:lang w:eastAsia="zh-CN"/>
        </w:rPr>
        <w:t>FPS</w:t>
      </w:r>
      <w:r>
        <w:rPr>
          <w:sz w:val="21"/>
          <w:szCs w:val="21"/>
          <w:lang w:eastAsia="zh-CN"/>
        </w:rPr>
        <w:t>值（帧率）为</w:t>
      </w:r>
      <w:r>
        <w:rPr>
          <w:sz w:val="21"/>
          <w:szCs w:val="21"/>
          <w:lang w:eastAsia="zh-CN"/>
        </w:rPr>
        <w:t>1</w:t>
      </w:r>
      <w:r>
        <w:rPr>
          <w:sz w:val="21"/>
          <w:szCs w:val="21"/>
          <w:lang w:eastAsia="zh-CN"/>
        </w:rPr>
        <w:t>。在</w:t>
      </w:r>
      <w:r>
        <w:rPr>
          <w:sz w:val="21"/>
          <w:szCs w:val="21"/>
          <w:lang w:eastAsia="zh-CN"/>
        </w:rPr>
        <w:t>“</w:t>
      </w:r>
      <w:r>
        <w:rPr>
          <w:sz w:val="21"/>
          <w:szCs w:val="21"/>
          <w:lang w:eastAsia="zh-CN"/>
        </w:rPr>
        <w:t>设置</w:t>
      </w:r>
      <w:r>
        <w:rPr>
          <w:sz w:val="21"/>
          <w:szCs w:val="21"/>
          <w:lang w:eastAsia="zh-CN"/>
        </w:rPr>
        <w:t>”-&gt;“</w:t>
      </w:r>
      <w:r>
        <w:rPr>
          <w:sz w:val="21"/>
          <w:szCs w:val="21"/>
          <w:lang w:eastAsia="zh-CN"/>
        </w:rPr>
        <w:t>输出中</w:t>
      </w:r>
      <w:r>
        <w:rPr>
          <w:sz w:val="21"/>
          <w:szCs w:val="21"/>
          <w:lang w:eastAsia="zh-CN"/>
        </w:rPr>
        <w:t>”</w:t>
      </w:r>
      <w:r>
        <w:rPr>
          <w:sz w:val="21"/>
          <w:szCs w:val="21"/>
          <w:lang w:eastAsia="zh-CN"/>
        </w:rPr>
        <w:t>设置视频比特率为</w:t>
      </w:r>
      <w:r>
        <w:rPr>
          <w:sz w:val="21"/>
          <w:szCs w:val="21"/>
          <w:lang w:eastAsia="zh-CN"/>
        </w:rPr>
        <w:t>200kps</w:t>
      </w:r>
      <w:r>
        <w:rPr>
          <w:sz w:val="21"/>
          <w:szCs w:val="21"/>
          <w:lang w:eastAsia="zh-CN"/>
        </w:rPr>
        <w:t>，设置录像路径（即视频保存路径），设置录像格式为</w:t>
      </w:r>
      <w:r>
        <w:rPr>
          <w:sz w:val="21"/>
          <w:szCs w:val="21"/>
          <w:lang w:eastAsia="zh-CN"/>
        </w:rPr>
        <w:t>mp4</w:t>
      </w:r>
      <w:r>
        <w:rPr>
          <w:sz w:val="21"/>
          <w:szCs w:val="21"/>
          <w:lang w:eastAsia="zh-CN"/>
        </w:rPr>
        <w:t>，录像质量为与</w:t>
      </w:r>
      <w:proofErr w:type="gramStart"/>
      <w:r>
        <w:rPr>
          <w:sz w:val="21"/>
          <w:szCs w:val="21"/>
          <w:lang w:eastAsia="zh-CN"/>
        </w:rPr>
        <w:t>串流画</w:t>
      </w:r>
      <w:proofErr w:type="gramEnd"/>
      <w:r>
        <w:rPr>
          <w:sz w:val="21"/>
          <w:szCs w:val="21"/>
          <w:lang w:eastAsia="zh-CN"/>
        </w:rPr>
        <w:t>质相同。</w:t>
      </w:r>
    </w:p>
    <w:p w14:paraId="6E1E86D8" w14:textId="77777777" w:rsidR="000A0BB0" w:rsidRDefault="000A0BB0">
      <w:pPr>
        <w:spacing w:line="288" w:lineRule="auto"/>
        <w:jc w:val="both"/>
        <w:rPr>
          <w:b/>
          <w:bCs/>
          <w:szCs w:val="21"/>
          <w:lang w:eastAsia="zh-CN"/>
        </w:rPr>
      </w:pPr>
    </w:p>
    <w:p w14:paraId="24280734" w14:textId="77777777" w:rsidR="000A0BB0" w:rsidRDefault="00000000">
      <w:pPr>
        <w:spacing w:line="288" w:lineRule="auto"/>
        <w:jc w:val="both"/>
        <w:rPr>
          <w:b/>
          <w:bCs/>
          <w:szCs w:val="21"/>
          <w:lang w:eastAsia="zh-CN"/>
        </w:rPr>
      </w:pPr>
      <w:r>
        <w:rPr>
          <w:noProof/>
          <w:lang w:eastAsia="zh-CN"/>
        </w:rPr>
        <w:drawing>
          <wp:inline distT="0" distB="0" distL="0" distR="0" wp14:anchorId="43A2F8F6" wp14:editId="5E35DBA5">
            <wp:extent cx="5727700" cy="4244340"/>
            <wp:effectExtent l="0" t="0" r="6350" b="3810"/>
            <wp:docPr id="1035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图片 13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1DC0" w14:textId="77777777" w:rsidR="000A0BB0" w:rsidRDefault="00000000">
      <w:pPr>
        <w:spacing w:line="288" w:lineRule="auto"/>
        <w:jc w:val="both"/>
        <w:rPr>
          <w:b/>
          <w:bCs/>
          <w:szCs w:val="21"/>
        </w:rPr>
      </w:pPr>
      <w:r>
        <w:rPr>
          <w:noProof/>
          <w:lang w:eastAsia="zh-CN"/>
        </w:rPr>
        <w:lastRenderedPageBreak/>
        <w:drawing>
          <wp:inline distT="0" distB="0" distL="0" distR="0" wp14:anchorId="53382075" wp14:editId="2B420857">
            <wp:extent cx="5727700" cy="3959860"/>
            <wp:effectExtent l="0" t="0" r="6350" b="2540"/>
            <wp:docPr id="1036" name="图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图片 14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09A5" w14:textId="77777777" w:rsidR="000A0BB0" w:rsidRDefault="00000000">
      <w:pPr>
        <w:widowControl w:val="0"/>
        <w:numPr>
          <w:ilvl w:val="0"/>
          <w:numId w:val="6"/>
        </w:numPr>
        <w:spacing w:line="288" w:lineRule="auto"/>
        <w:jc w:val="both"/>
        <w:rPr>
          <w:b/>
          <w:bCs/>
          <w:szCs w:val="21"/>
          <w:lang w:eastAsia="zh-CN"/>
        </w:rPr>
      </w:pPr>
      <w:r>
        <w:rPr>
          <w:b/>
          <w:bCs/>
          <w:sz w:val="21"/>
          <w:szCs w:val="21"/>
          <w:lang w:eastAsia="zh-CN"/>
        </w:rPr>
        <w:t>使用说明：</w:t>
      </w:r>
      <w:proofErr w:type="gramStart"/>
      <w:r>
        <w:rPr>
          <w:sz w:val="21"/>
          <w:szCs w:val="21"/>
          <w:lang w:eastAsia="zh-CN"/>
        </w:rPr>
        <w:t>点击主</w:t>
      </w:r>
      <w:proofErr w:type="gramEnd"/>
      <w:r>
        <w:rPr>
          <w:sz w:val="21"/>
          <w:szCs w:val="21"/>
          <w:lang w:eastAsia="zh-CN"/>
        </w:rPr>
        <w:t>界面</w:t>
      </w:r>
      <w:r>
        <w:rPr>
          <w:sz w:val="21"/>
          <w:szCs w:val="21"/>
          <w:lang w:eastAsia="zh-CN"/>
        </w:rPr>
        <w:t>“</w:t>
      </w:r>
      <w:r>
        <w:rPr>
          <w:sz w:val="21"/>
          <w:szCs w:val="21"/>
          <w:lang w:eastAsia="zh-CN"/>
        </w:rPr>
        <w:t>开始录制</w:t>
      </w:r>
      <w:r>
        <w:rPr>
          <w:sz w:val="21"/>
          <w:szCs w:val="21"/>
          <w:lang w:eastAsia="zh-CN"/>
        </w:rPr>
        <w:t>”</w:t>
      </w:r>
      <w:r>
        <w:rPr>
          <w:sz w:val="21"/>
          <w:szCs w:val="21"/>
          <w:lang w:eastAsia="zh-CN"/>
        </w:rPr>
        <w:t>后开始进行屏幕录制。</w:t>
      </w:r>
    </w:p>
    <w:p w14:paraId="4269CFF0" w14:textId="77777777" w:rsidR="000A0BB0" w:rsidRDefault="00000000">
      <w:pPr>
        <w:widowControl w:val="0"/>
        <w:numPr>
          <w:ilvl w:val="0"/>
          <w:numId w:val="6"/>
        </w:numPr>
        <w:spacing w:line="288" w:lineRule="auto"/>
        <w:jc w:val="both"/>
        <w:rPr>
          <w:b/>
          <w:bCs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如果遇到其他问题，请先自己通过搜索等方式自行解决！实在无法解决，再联系老师或助教。</w:t>
      </w:r>
    </w:p>
    <w:sectPr w:rsidR="000A0BB0">
      <w:pgSz w:w="11900" w:h="16840"/>
      <w:pgMar w:top="120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191C0C"/>
    <w:multiLevelType w:val="multilevel"/>
    <w:tmpl w:val="C2191C0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840" w:hanging="420"/>
      </w:pPr>
    </w:lvl>
    <w:lvl w:ilvl="3">
      <w:start w:val="1"/>
      <w:numFmt w:val="decimal"/>
      <w:lvlText w:val="%4."/>
      <w:lvlJc w:val="left"/>
      <w:pPr>
        <w:ind w:left="1260" w:hanging="420"/>
      </w:pPr>
    </w:lvl>
    <w:lvl w:ilvl="4">
      <w:start w:val="1"/>
      <w:numFmt w:val="lowerLetter"/>
      <w:lvlText w:val="%5)"/>
      <w:lvlJc w:val="left"/>
      <w:pPr>
        <w:ind w:left="1680" w:hanging="420"/>
      </w:pPr>
    </w:lvl>
    <w:lvl w:ilvl="5">
      <w:start w:val="1"/>
      <w:numFmt w:val="lowerRoman"/>
      <w:lvlText w:val="%6."/>
      <w:lvlJc w:val="right"/>
      <w:pPr>
        <w:ind w:left="2100" w:hanging="420"/>
      </w:pPr>
    </w:lvl>
    <w:lvl w:ilvl="6">
      <w:start w:val="1"/>
      <w:numFmt w:val="decimal"/>
      <w:lvlText w:val="%7."/>
      <w:lvlJc w:val="left"/>
      <w:pPr>
        <w:ind w:left="2520" w:hanging="420"/>
      </w:pPr>
    </w:lvl>
    <w:lvl w:ilvl="7">
      <w:start w:val="1"/>
      <w:numFmt w:val="lowerLetter"/>
      <w:lvlText w:val="%8)"/>
      <w:lvlJc w:val="left"/>
      <w:pPr>
        <w:ind w:left="2940" w:hanging="420"/>
      </w:pPr>
    </w:lvl>
    <w:lvl w:ilvl="8">
      <w:start w:val="1"/>
      <w:numFmt w:val="lowerRoman"/>
      <w:lvlText w:val="%9."/>
      <w:lvlJc w:val="right"/>
      <w:pPr>
        <w:ind w:left="3360" w:hanging="420"/>
      </w:pPr>
    </w:lvl>
  </w:abstractNum>
  <w:abstractNum w:abstractNumId="1" w15:restartNumberingAfterBreak="0">
    <w:nsid w:val="00000003"/>
    <w:multiLevelType w:val="singleLevel"/>
    <w:tmpl w:val="00000003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7056B92"/>
    <w:multiLevelType w:val="multilevel"/>
    <w:tmpl w:val="07056B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8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160" w:hanging="1800"/>
      </w:pPr>
      <w:rPr>
        <w:rFonts w:hint="default"/>
        <w:b/>
      </w:rPr>
    </w:lvl>
  </w:abstractNum>
  <w:abstractNum w:abstractNumId="5" w15:restartNumberingAfterBreak="0">
    <w:nsid w:val="4C504C6D"/>
    <w:multiLevelType w:val="multilevel"/>
    <w:tmpl w:val="4C504C6D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840" w:hanging="420"/>
      </w:pPr>
    </w:lvl>
    <w:lvl w:ilvl="3">
      <w:start w:val="1"/>
      <w:numFmt w:val="decimal"/>
      <w:lvlText w:val="%4."/>
      <w:lvlJc w:val="left"/>
      <w:pPr>
        <w:ind w:left="1260" w:hanging="420"/>
      </w:pPr>
    </w:lvl>
    <w:lvl w:ilvl="4">
      <w:start w:val="1"/>
      <w:numFmt w:val="lowerLetter"/>
      <w:lvlText w:val="%5)"/>
      <w:lvlJc w:val="left"/>
      <w:pPr>
        <w:ind w:left="1680" w:hanging="420"/>
      </w:pPr>
    </w:lvl>
    <w:lvl w:ilvl="5">
      <w:start w:val="1"/>
      <w:numFmt w:val="lowerRoman"/>
      <w:lvlText w:val="%6."/>
      <w:lvlJc w:val="right"/>
      <w:pPr>
        <w:ind w:left="2100" w:hanging="420"/>
      </w:pPr>
    </w:lvl>
    <w:lvl w:ilvl="6">
      <w:start w:val="1"/>
      <w:numFmt w:val="decimal"/>
      <w:lvlText w:val="%7."/>
      <w:lvlJc w:val="left"/>
      <w:pPr>
        <w:ind w:left="2520" w:hanging="420"/>
      </w:pPr>
    </w:lvl>
    <w:lvl w:ilvl="7">
      <w:start w:val="1"/>
      <w:numFmt w:val="lowerLetter"/>
      <w:lvlText w:val="%8)"/>
      <w:lvlJc w:val="left"/>
      <w:pPr>
        <w:ind w:left="2940" w:hanging="420"/>
      </w:pPr>
    </w:lvl>
    <w:lvl w:ilvl="8">
      <w:start w:val="1"/>
      <w:numFmt w:val="lowerRoman"/>
      <w:lvlText w:val="%9."/>
      <w:lvlJc w:val="right"/>
      <w:pPr>
        <w:ind w:left="3360" w:hanging="420"/>
      </w:pPr>
    </w:lvl>
  </w:abstractNum>
  <w:num w:numId="1" w16cid:durableId="1690139717">
    <w:abstractNumId w:val="5"/>
  </w:num>
  <w:num w:numId="2" w16cid:durableId="521669220">
    <w:abstractNumId w:val="0"/>
  </w:num>
  <w:num w:numId="3" w16cid:durableId="1130787642">
    <w:abstractNumId w:val="4"/>
  </w:num>
  <w:num w:numId="4" w16cid:durableId="228077463">
    <w:abstractNumId w:val="2"/>
  </w:num>
  <w:num w:numId="5" w16cid:durableId="1261375003">
    <w:abstractNumId w:val="3"/>
  </w:num>
  <w:num w:numId="6" w16cid:durableId="944653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U0NDe1MDM0NTQ1NrNU0lEKTi0uzszPAykwqgUAOU6CNSwAAAA="/>
    <w:docVar w:name="commondata" w:val="eyJoZGlkIjoiODU1MGIyMTcyOTViMWM0OTczODI0NjUzZGYxMGM5N2QifQ=="/>
  </w:docVars>
  <w:rsids>
    <w:rsidRoot w:val="00E23699"/>
    <w:rsid w:val="00000258"/>
    <w:rsid w:val="00016A65"/>
    <w:rsid w:val="00034A4A"/>
    <w:rsid w:val="00035562"/>
    <w:rsid w:val="00060C7E"/>
    <w:rsid w:val="0006782E"/>
    <w:rsid w:val="00067F6A"/>
    <w:rsid w:val="00072913"/>
    <w:rsid w:val="00087ECB"/>
    <w:rsid w:val="00090524"/>
    <w:rsid w:val="0009068D"/>
    <w:rsid w:val="00090A99"/>
    <w:rsid w:val="000A0BB0"/>
    <w:rsid w:val="000A1E85"/>
    <w:rsid w:val="000A4832"/>
    <w:rsid w:val="000A6484"/>
    <w:rsid w:val="000B20D3"/>
    <w:rsid w:val="000B7E10"/>
    <w:rsid w:val="000D0D91"/>
    <w:rsid w:val="000D52A2"/>
    <w:rsid w:val="00106396"/>
    <w:rsid w:val="00110D35"/>
    <w:rsid w:val="001126DB"/>
    <w:rsid w:val="0012183A"/>
    <w:rsid w:val="00124593"/>
    <w:rsid w:val="00131C76"/>
    <w:rsid w:val="00144B51"/>
    <w:rsid w:val="00155908"/>
    <w:rsid w:val="00155B38"/>
    <w:rsid w:val="001932D2"/>
    <w:rsid w:val="001A410F"/>
    <w:rsid w:val="001A4E87"/>
    <w:rsid w:val="001B13FE"/>
    <w:rsid w:val="001B182B"/>
    <w:rsid w:val="001B518C"/>
    <w:rsid w:val="001C1510"/>
    <w:rsid w:val="001C3AF2"/>
    <w:rsid w:val="001D2246"/>
    <w:rsid w:val="001E53DE"/>
    <w:rsid w:val="001F50B1"/>
    <w:rsid w:val="001F5DD3"/>
    <w:rsid w:val="00200DDC"/>
    <w:rsid w:val="002019EE"/>
    <w:rsid w:val="00205A45"/>
    <w:rsid w:val="002070DF"/>
    <w:rsid w:val="00240C43"/>
    <w:rsid w:val="00256AD7"/>
    <w:rsid w:val="002651A9"/>
    <w:rsid w:val="00267B2C"/>
    <w:rsid w:val="00273125"/>
    <w:rsid w:val="00274955"/>
    <w:rsid w:val="00276866"/>
    <w:rsid w:val="002A31D7"/>
    <w:rsid w:val="002B36FE"/>
    <w:rsid w:val="002B5798"/>
    <w:rsid w:val="002C1D06"/>
    <w:rsid w:val="002C677D"/>
    <w:rsid w:val="002D3CBC"/>
    <w:rsid w:val="002D6C81"/>
    <w:rsid w:val="003067BD"/>
    <w:rsid w:val="00320AF8"/>
    <w:rsid w:val="00321A55"/>
    <w:rsid w:val="0033184D"/>
    <w:rsid w:val="00333215"/>
    <w:rsid w:val="00334BAF"/>
    <w:rsid w:val="00336425"/>
    <w:rsid w:val="00336516"/>
    <w:rsid w:val="00337386"/>
    <w:rsid w:val="003374EB"/>
    <w:rsid w:val="00347B25"/>
    <w:rsid w:val="00347CCF"/>
    <w:rsid w:val="00347DD2"/>
    <w:rsid w:val="00360BE2"/>
    <w:rsid w:val="00362671"/>
    <w:rsid w:val="003871E2"/>
    <w:rsid w:val="003B24FC"/>
    <w:rsid w:val="003B3357"/>
    <w:rsid w:val="003D29D1"/>
    <w:rsid w:val="003D4632"/>
    <w:rsid w:val="003D7C41"/>
    <w:rsid w:val="003F0528"/>
    <w:rsid w:val="003F2AC1"/>
    <w:rsid w:val="00401EFC"/>
    <w:rsid w:val="00405E59"/>
    <w:rsid w:val="00413A3D"/>
    <w:rsid w:val="004210E0"/>
    <w:rsid w:val="00435F7A"/>
    <w:rsid w:val="00443C9F"/>
    <w:rsid w:val="00453EFE"/>
    <w:rsid w:val="0047124D"/>
    <w:rsid w:val="004779E6"/>
    <w:rsid w:val="00480A73"/>
    <w:rsid w:val="004815A8"/>
    <w:rsid w:val="004914E6"/>
    <w:rsid w:val="004A0627"/>
    <w:rsid w:val="004A2CDF"/>
    <w:rsid w:val="004C2D2C"/>
    <w:rsid w:val="004C401D"/>
    <w:rsid w:val="004D46F6"/>
    <w:rsid w:val="004E73A2"/>
    <w:rsid w:val="004F04C7"/>
    <w:rsid w:val="004F43E5"/>
    <w:rsid w:val="004F5966"/>
    <w:rsid w:val="00510E3F"/>
    <w:rsid w:val="00511F1D"/>
    <w:rsid w:val="00514334"/>
    <w:rsid w:val="00536FA1"/>
    <w:rsid w:val="0056430D"/>
    <w:rsid w:val="0057043C"/>
    <w:rsid w:val="0058242B"/>
    <w:rsid w:val="0058793D"/>
    <w:rsid w:val="005901AB"/>
    <w:rsid w:val="005A0C20"/>
    <w:rsid w:val="005B18BD"/>
    <w:rsid w:val="005D2FE4"/>
    <w:rsid w:val="005E5269"/>
    <w:rsid w:val="00603828"/>
    <w:rsid w:val="00616471"/>
    <w:rsid w:val="00622430"/>
    <w:rsid w:val="00634EAD"/>
    <w:rsid w:val="00661290"/>
    <w:rsid w:val="00697C38"/>
    <w:rsid w:val="006C2AAA"/>
    <w:rsid w:val="006C715C"/>
    <w:rsid w:val="006D23EC"/>
    <w:rsid w:val="006D2BEB"/>
    <w:rsid w:val="006D4659"/>
    <w:rsid w:val="006D4F22"/>
    <w:rsid w:val="006F2BED"/>
    <w:rsid w:val="006F62B0"/>
    <w:rsid w:val="00712882"/>
    <w:rsid w:val="0072042D"/>
    <w:rsid w:val="00727864"/>
    <w:rsid w:val="007314D4"/>
    <w:rsid w:val="00737D70"/>
    <w:rsid w:val="00747211"/>
    <w:rsid w:val="00753821"/>
    <w:rsid w:val="007736B4"/>
    <w:rsid w:val="00787BE3"/>
    <w:rsid w:val="00791646"/>
    <w:rsid w:val="007930DE"/>
    <w:rsid w:val="0079398A"/>
    <w:rsid w:val="007B2A80"/>
    <w:rsid w:val="007C64B4"/>
    <w:rsid w:val="007D0E7F"/>
    <w:rsid w:val="007E4430"/>
    <w:rsid w:val="007F114E"/>
    <w:rsid w:val="007F2FB5"/>
    <w:rsid w:val="0080111B"/>
    <w:rsid w:val="00811B83"/>
    <w:rsid w:val="00811C2E"/>
    <w:rsid w:val="00823D82"/>
    <w:rsid w:val="00823EB6"/>
    <w:rsid w:val="00826BDA"/>
    <w:rsid w:val="00836BE8"/>
    <w:rsid w:val="008564AB"/>
    <w:rsid w:val="00857027"/>
    <w:rsid w:val="008647DA"/>
    <w:rsid w:val="008716BF"/>
    <w:rsid w:val="00875478"/>
    <w:rsid w:val="008A4947"/>
    <w:rsid w:val="008A5438"/>
    <w:rsid w:val="008C5CCF"/>
    <w:rsid w:val="008D68D5"/>
    <w:rsid w:val="008F3004"/>
    <w:rsid w:val="00916899"/>
    <w:rsid w:val="0094027A"/>
    <w:rsid w:val="009426C9"/>
    <w:rsid w:val="009774E3"/>
    <w:rsid w:val="00977989"/>
    <w:rsid w:val="00992811"/>
    <w:rsid w:val="009A0E34"/>
    <w:rsid w:val="009A16B0"/>
    <w:rsid w:val="009B00C4"/>
    <w:rsid w:val="009B18C1"/>
    <w:rsid w:val="009E3497"/>
    <w:rsid w:val="009E502F"/>
    <w:rsid w:val="009F3495"/>
    <w:rsid w:val="00A05023"/>
    <w:rsid w:val="00A05075"/>
    <w:rsid w:val="00A0510A"/>
    <w:rsid w:val="00A12126"/>
    <w:rsid w:val="00A133FB"/>
    <w:rsid w:val="00A20B37"/>
    <w:rsid w:val="00A251A2"/>
    <w:rsid w:val="00A278E9"/>
    <w:rsid w:val="00A27EA5"/>
    <w:rsid w:val="00A30AB9"/>
    <w:rsid w:val="00A43BE3"/>
    <w:rsid w:val="00A661DC"/>
    <w:rsid w:val="00A71BD7"/>
    <w:rsid w:val="00A80F64"/>
    <w:rsid w:val="00A85A2F"/>
    <w:rsid w:val="00A92EC0"/>
    <w:rsid w:val="00A97942"/>
    <w:rsid w:val="00AA6564"/>
    <w:rsid w:val="00AC1A09"/>
    <w:rsid w:val="00AC7CE1"/>
    <w:rsid w:val="00AD4156"/>
    <w:rsid w:val="00AD69AE"/>
    <w:rsid w:val="00AD6E20"/>
    <w:rsid w:val="00AE3EDE"/>
    <w:rsid w:val="00AF7618"/>
    <w:rsid w:val="00B040A6"/>
    <w:rsid w:val="00B1020B"/>
    <w:rsid w:val="00B11320"/>
    <w:rsid w:val="00B15384"/>
    <w:rsid w:val="00B24038"/>
    <w:rsid w:val="00B24FD5"/>
    <w:rsid w:val="00B25CB8"/>
    <w:rsid w:val="00B2758E"/>
    <w:rsid w:val="00B27C18"/>
    <w:rsid w:val="00B34CD7"/>
    <w:rsid w:val="00B4014B"/>
    <w:rsid w:val="00B55A03"/>
    <w:rsid w:val="00B7590E"/>
    <w:rsid w:val="00BB1A82"/>
    <w:rsid w:val="00BC1DBF"/>
    <w:rsid w:val="00BC4198"/>
    <w:rsid w:val="00BC7D9D"/>
    <w:rsid w:val="00BD0C95"/>
    <w:rsid w:val="00BE55E6"/>
    <w:rsid w:val="00BE7FAA"/>
    <w:rsid w:val="00C013F4"/>
    <w:rsid w:val="00C04AEF"/>
    <w:rsid w:val="00C13B9C"/>
    <w:rsid w:val="00C17D15"/>
    <w:rsid w:val="00C24EE4"/>
    <w:rsid w:val="00C2543D"/>
    <w:rsid w:val="00C327C5"/>
    <w:rsid w:val="00C34596"/>
    <w:rsid w:val="00C35B46"/>
    <w:rsid w:val="00C37C13"/>
    <w:rsid w:val="00C44167"/>
    <w:rsid w:val="00C44351"/>
    <w:rsid w:val="00C45190"/>
    <w:rsid w:val="00C458FE"/>
    <w:rsid w:val="00C47033"/>
    <w:rsid w:val="00C50533"/>
    <w:rsid w:val="00C61E2F"/>
    <w:rsid w:val="00C66C97"/>
    <w:rsid w:val="00C71105"/>
    <w:rsid w:val="00C73E4F"/>
    <w:rsid w:val="00C75C51"/>
    <w:rsid w:val="00C92206"/>
    <w:rsid w:val="00C93F96"/>
    <w:rsid w:val="00C94228"/>
    <w:rsid w:val="00C952E1"/>
    <w:rsid w:val="00CA4A04"/>
    <w:rsid w:val="00CA7A4F"/>
    <w:rsid w:val="00CB174D"/>
    <w:rsid w:val="00CD42CB"/>
    <w:rsid w:val="00CD49C3"/>
    <w:rsid w:val="00D049FC"/>
    <w:rsid w:val="00D13E7D"/>
    <w:rsid w:val="00D15773"/>
    <w:rsid w:val="00D25BA0"/>
    <w:rsid w:val="00D337F5"/>
    <w:rsid w:val="00D33DD5"/>
    <w:rsid w:val="00D35273"/>
    <w:rsid w:val="00D37F1F"/>
    <w:rsid w:val="00D45630"/>
    <w:rsid w:val="00D55A23"/>
    <w:rsid w:val="00D60ED3"/>
    <w:rsid w:val="00D634EF"/>
    <w:rsid w:val="00D64742"/>
    <w:rsid w:val="00D7132A"/>
    <w:rsid w:val="00D731FE"/>
    <w:rsid w:val="00D849AB"/>
    <w:rsid w:val="00DA237C"/>
    <w:rsid w:val="00DA61D9"/>
    <w:rsid w:val="00DB7DE3"/>
    <w:rsid w:val="00DD6239"/>
    <w:rsid w:val="00E0706A"/>
    <w:rsid w:val="00E21C14"/>
    <w:rsid w:val="00E223D8"/>
    <w:rsid w:val="00E23699"/>
    <w:rsid w:val="00E33042"/>
    <w:rsid w:val="00E3509F"/>
    <w:rsid w:val="00E35BEB"/>
    <w:rsid w:val="00E36048"/>
    <w:rsid w:val="00E37435"/>
    <w:rsid w:val="00E43BD6"/>
    <w:rsid w:val="00E61B85"/>
    <w:rsid w:val="00E6468D"/>
    <w:rsid w:val="00E80747"/>
    <w:rsid w:val="00E84AE3"/>
    <w:rsid w:val="00EB2FA6"/>
    <w:rsid w:val="00EC068C"/>
    <w:rsid w:val="00EC15BA"/>
    <w:rsid w:val="00EC16CF"/>
    <w:rsid w:val="00EC4927"/>
    <w:rsid w:val="00EE1D21"/>
    <w:rsid w:val="00EE49A6"/>
    <w:rsid w:val="00EF1232"/>
    <w:rsid w:val="00F10120"/>
    <w:rsid w:val="00F10F49"/>
    <w:rsid w:val="00F113E4"/>
    <w:rsid w:val="00F2556C"/>
    <w:rsid w:val="00F35B75"/>
    <w:rsid w:val="00F366DC"/>
    <w:rsid w:val="00F60D34"/>
    <w:rsid w:val="00F801A2"/>
    <w:rsid w:val="00F80657"/>
    <w:rsid w:val="00F83A05"/>
    <w:rsid w:val="00F97A7D"/>
    <w:rsid w:val="00FA5890"/>
    <w:rsid w:val="00FB2CB2"/>
    <w:rsid w:val="00FC1CB2"/>
    <w:rsid w:val="00FE5D1B"/>
    <w:rsid w:val="01297156"/>
    <w:rsid w:val="03061456"/>
    <w:rsid w:val="1D7D60E7"/>
    <w:rsid w:val="1F364180"/>
    <w:rsid w:val="25FD1137"/>
    <w:rsid w:val="2C2E3FCF"/>
    <w:rsid w:val="2FF33091"/>
    <w:rsid w:val="35BC359E"/>
    <w:rsid w:val="35BD2BA5"/>
    <w:rsid w:val="3E566026"/>
    <w:rsid w:val="4B1E7394"/>
    <w:rsid w:val="50ED5119"/>
    <w:rsid w:val="52B4767F"/>
    <w:rsid w:val="65BA4B30"/>
    <w:rsid w:val="6E3306A9"/>
    <w:rsid w:val="78B96EEE"/>
    <w:rsid w:val="7CA0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178A"/>
  <w15:docId w15:val="{CE8B9AE7-C7D1-42FF-8779-DABB1668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pBdr>
        <w:bottom w:val="single" w:sz="4" w:space="1" w:color="auto"/>
      </w:pBdr>
      <w:spacing w:before="240" w:after="240"/>
      <w:outlineLvl w:val="1"/>
    </w:pPr>
    <w:rPr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spacing w:before="240" w:after="64" w:line="32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qFormat/>
    <w:pPr>
      <w:spacing w:before="240" w:after="64" w:line="320" w:lineRule="auto"/>
      <w:outlineLvl w:val="6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</w:style>
  <w:style w:type="paragraph" w:styleId="a5">
    <w:name w:val="Balloon Text"/>
    <w:basedOn w:val="a"/>
    <w:link w:val="a6"/>
    <w:uiPriority w:val="99"/>
    <w:qFormat/>
    <w:rPr>
      <w:rFonts w:ascii="宋体"/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paragraph" w:styleId="ad">
    <w:name w:val="annotation subject"/>
    <w:basedOn w:val="a3"/>
    <w:next w:val="a3"/>
    <w:link w:val="ae"/>
    <w:uiPriority w:val="99"/>
    <w:qFormat/>
    <w:rPr>
      <w:b/>
      <w:bCs/>
    </w:rPr>
  </w:style>
  <w:style w:type="character" w:styleId="af">
    <w:name w:val="FollowedHyperlink"/>
    <w:basedOn w:val="a0"/>
    <w:uiPriority w:val="99"/>
    <w:qFormat/>
    <w:rPr>
      <w:color w:val="954F72"/>
      <w:u w:val="single"/>
    </w:rPr>
  </w:style>
  <w:style w:type="character" w:styleId="af0">
    <w:name w:val="Hyperlink"/>
    <w:basedOn w:val="a0"/>
    <w:qFormat/>
    <w:rPr>
      <w:color w:val="0000FF"/>
      <w:u w:val="single"/>
    </w:rPr>
  </w:style>
  <w:style w:type="character" w:styleId="af1">
    <w:name w:val="annotation reference"/>
    <w:basedOn w:val="a0"/>
    <w:uiPriority w:val="99"/>
    <w:qFormat/>
    <w:rPr>
      <w:sz w:val="21"/>
      <w:szCs w:val="21"/>
    </w:rPr>
  </w:style>
  <w:style w:type="character" w:customStyle="1" w:styleId="ac">
    <w:name w:val="标题 字符"/>
    <w:basedOn w:val="a0"/>
    <w:link w:val="ab"/>
    <w:uiPriority w:val="10"/>
    <w:qFormat/>
    <w:rPr>
      <w:rFonts w:ascii="Calibri Light" w:eastAsia="宋体" w:hAnsi="Calibri Light" w:cs="宋体"/>
      <w:b/>
      <w:bCs/>
      <w:sz w:val="32"/>
      <w:szCs w:val="32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qFormat/>
    <w:rPr>
      <w:rFonts w:ascii="宋体"/>
      <w:sz w:val="18"/>
      <w:szCs w:val="18"/>
    </w:r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e">
    <w:name w:val="批注主题 字符"/>
    <w:basedOn w:val="a4"/>
    <w:link w:val="ad"/>
    <w:uiPriority w:val="99"/>
    <w:qFormat/>
    <w:rPr>
      <w:b/>
      <w:bCs/>
    </w:rPr>
  </w:style>
  <w:style w:type="character" w:customStyle="1" w:styleId="11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qFormat/>
    <w:rPr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70">
    <w:name w:val="标题 7 字符"/>
    <w:basedOn w:val="a0"/>
    <w:link w:val="7"/>
    <w:uiPriority w:val="9"/>
    <w:qFormat/>
    <w:rPr>
      <w:b/>
      <w:bCs/>
      <w:sz w:val="24"/>
      <w:szCs w:val="24"/>
    </w:rPr>
  </w:style>
  <w:style w:type="character" w:customStyle="1" w:styleId="60">
    <w:name w:val="标题 6 字符"/>
    <w:basedOn w:val="a0"/>
    <w:link w:val="6"/>
    <w:uiPriority w:val="9"/>
    <w:qFormat/>
    <w:rPr>
      <w:b/>
      <w:bCs/>
      <w:sz w:val="24"/>
      <w:szCs w:val="24"/>
    </w:rPr>
  </w:style>
  <w:style w:type="character" w:customStyle="1" w:styleId="50">
    <w:name w:val="标题 5 字符"/>
    <w:basedOn w:val="a0"/>
    <w:link w:val="5"/>
    <w:uiPriority w:val="9"/>
    <w:qFormat/>
    <w:rPr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b/>
      <w:bCs/>
      <w:sz w:val="28"/>
      <w:szCs w:val="28"/>
    </w:rPr>
  </w:style>
  <w:style w:type="character" w:customStyle="1" w:styleId="21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2">
    <w:name w:val="修订1"/>
    <w:hidden/>
    <w:uiPriority w:val="99"/>
    <w:semiHidden/>
    <w:qFormat/>
    <w:rPr>
      <w:sz w:val="24"/>
      <w:szCs w:val="24"/>
      <w:lang w:eastAsia="en-US"/>
    </w:rPr>
  </w:style>
  <w:style w:type="character" w:styleId="af3">
    <w:name w:val="Unresolved Mention"/>
    <w:basedOn w:val="a0"/>
    <w:uiPriority w:val="99"/>
    <w:semiHidden/>
    <w:unhideWhenUsed/>
    <w:rsid w:val="00413A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bsproject.com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F037A9-518C-40BE-BABF-16D162591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5</Pages>
  <Words>333</Words>
  <Characters>1904</Characters>
  <Application>Microsoft Office Word</Application>
  <DocSecurity>0</DocSecurity>
  <Lines>15</Lines>
  <Paragraphs>4</Paragraphs>
  <ScaleCrop>false</ScaleCrop>
  <Company>Tsinghua University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Zhiyuan Zhang</cp:lastModifiedBy>
  <cp:revision>89</cp:revision>
  <cp:lastPrinted>2020-12-31T10:06:00Z</cp:lastPrinted>
  <dcterms:created xsi:type="dcterms:W3CDTF">2022-12-12T13:02:00Z</dcterms:created>
  <dcterms:modified xsi:type="dcterms:W3CDTF">2025-01-08T09:36:00Z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8E0BF7D020164CBBADA6FB7730161CCA_12</vt:lpwstr>
  </property>
</Properties>
</file>